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FAA0492" w14:textId="77777777" w:rsidR="00243BE2" w:rsidRDefault="00577302">
      <w:pPr>
        <w:pStyle w:val="divdocumentthinbottomborder"/>
        <w:pBdr>
          <w:bottom w:val="single" w:sz="16" w:space="6" w:color="000000"/>
        </w:pBdr>
        <w:spacing w:before="240" w:line="840" w:lineRule="atLeast"/>
        <w:rPr>
          <w:rFonts w:ascii="Century Gothic" w:eastAsia="Century Gothic" w:hAnsi="Century Gothic" w:cs="Century Gothic"/>
          <w:b/>
          <w:bCs/>
          <w:caps/>
          <w:color w:val="000000"/>
          <w:sz w:val="72"/>
          <w:szCs w:val="72"/>
        </w:rPr>
      </w:pPr>
      <w:r>
        <w:rPr>
          <w:rStyle w:val="divnamespanfName"/>
          <w:rFonts w:ascii="Century Gothic" w:eastAsia="Century Gothic" w:hAnsi="Century Gothic" w:cs="Century Gothic"/>
          <w:caps/>
          <w:color w:val="000000"/>
          <w:sz w:val="72"/>
          <w:szCs w:val="72"/>
        </w:rPr>
        <w:t>Kevin</w:t>
      </w:r>
      <w:r>
        <w:rPr>
          <w:rFonts w:ascii="Century Gothic" w:eastAsia="Century Gothic" w:hAnsi="Century Gothic" w:cs="Century Gothic"/>
          <w:b/>
          <w:bCs/>
          <w:caps/>
          <w:color w:val="000000"/>
          <w:sz w:val="72"/>
          <w:szCs w:val="72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aps/>
          <w:color w:val="000000"/>
          <w:sz w:val="72"/>
          <w:szCs w:val="72"/>
        </w:rPr>
        <w:t>Flanagan</w:t>
      </w:r>
    </w:p>
    <w:p w14:paraId="687E46C7" w14:textId="77777777" w:rsidR="00243BE2" w:rsidRDefault="00577302">
      <w:pPr>
        <w:pStyle w:val="div"/>
        <w:spacing w:line="0" w:lineRule="atLeast"/>
        <w:rPr>
          <w:rFonts w:ascii="Century Gothic" w:eastAsia="Century Gothic" w:hAnsi="Century Gothic" w:cs="Century Gothic"/>
          <w:sz w:val="0"/>
          <w:szCs w:val="0"/>
        </w:rPr>
      </w:pPr>
      <w:r>
        <w:rPr>
          <w:rFonts w:ascii="Century Gothic" w:eastAsia="Century Gothic" w:hAnsi="Century Gothic" w:cs="Century Gothic"/>
          <w:sz w:val="0"/>
          <w:szCs w:val="0"/>
        </w:rPr>
        <w:t> </w:t>
      </w:r>
    </w:p>
    <w:p w14:paraId="4F6E364E" w14:textId="04B3A446" w:rsidR="00243BE2" w:rsidRDefault="00577302">
      <w:pPr>
        <w:pStyle w:val="divaddress"/>
        <w:pBdr>
          <w:top w:val="none" w:sz="0" w:space="0" w:color="auto"/>
        </w:pBdr>
        <w:rPr>
          <w:rFonts w:ascii="Century Gothic" w:eastAsia="Century Gothic" w:hAnsi="Century Gothic" w:cs="Century Gothic"/>
        </w:rPr>
      </w:pPr>
      <w:r>
        <w:rPr>
          <w:rStyle w:val="span"/>
          <w:rFonts w:ascii="Century Gothic" w:eastAsia="Century Gothic" w:hAnsi="Century Gothic" w:cs="Century Gothic"/>
          <w:sz w:val="20"/>
          <w:szCs w:val="20"/>
        </w:rPr>
        <w:t>Ballinasloe,</w:t>
      </w:r>
      <w:r w:rsidR="00AE3DD8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 Co. </w:t>
      </w:r>
      <w:r>
        <w:rPr>
          <w:rStyle w:val="span"/>
          <w:rFonts w:ascii="Century Gothic" w:eastAsia="Century Gothic" w:hAnsi="Century Gothic" w:cs="Century Gothic"/>
          <w:sz w:val="20"/>
          <w:szCs w:val="20"/>
        </w:rPr>
        <w:t>Galway</w:t>
      </w:r>
      <w:r w:rsidR="00AE3DD8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 </w:t>
      </w:r>
      <w:r>
        <w:rPr>
          <w:rStyle w:val="span"/>
          <w:rFonts w:ascii="Century Gothic" w:eastAsia="Century Gothic" w:hAnsi="Century Gothic" w:cs="Century Gothic"/>
          <w:sz w:val="20"/>
          <w:szCs w:val="20"/>
        </w:rPr>
        <w:t>| 08</w:t>
      </w:r>
      <w:r w:rsidR="00687B21">
        <w:rPr>
          <w:rStyle w:val="span"/>
          <w:rFonts w:ascii="Century Gothic" w:eastAsia="Century Gothic" w:hAnsi="Century Gothic" w:cs="Century Gothic"/>
          <w:sz w:val="20"/>
          <w:szCs w:val="20"/>
        </w:rPr>
        <w:t>3-3123122</w:t>
      </w:r>
      <w:r>
        <w:rPr>
          <w:rStyle w:val="span"/>
          <w:rFonts w:ascii="Century Gothic" w:eastAsia="Century Gothic" w:hAnsi="Century Gothic" w:cs="Century Gothic"/>
          <w:sz w:val="20"/>
          <w:szCs w:val="20"/>
        </w:rPr>
        <w:t> |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span"/>
          <w:rFonts w:ascii="Century Gothic" w:eastAsia="Century Gothic" w:hAnsi="Century Gothic" w:cs="Century Gothic"/>
          <w:sz w:val="20"/>
          <w:szCs w:val="20"/>
        </w:rPr>
        <w:t>flanagank777@gmail.com</w:t>
      </w:r>
    </w:p>
    <w:p w14:paraId="1028F934" w14:textId="3A3802EE" w:rsidR="00B876E8" w:rsidRPr="00D01DAE" w:rsidRDefault="00577302" w:rsidP="00B876E8">
      <w:pPr>
        <w:pStyle w:val="divdocumentdivsectiontitle"/>
        <w:spacing w:before="240" w:line="240" w:lineRule="auto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Professional Summary</w:t>
      </w:r>
      <w:r w:rsidR="00AF2B11">
        <w:rPr>
          <w:rFonts w:ascii="Century Gothic" w:eastAsia="Century Gothic" w:hAnsi="Century Gothic" w:cs="Century Gothic"/>
          <w:b/>
          <w:bCs/>
          <w:caps/>
        </w:rPr>
        <w:br/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>Experienced Customer Support Engineer transition</w:t>
      </w:r>
      <w:r w:rsidR="00BE4C2E" w:rsidRPr="00D01DAE">
        <w:rPr>
          <w:rFonts w:ascii="Century Gothic" w:hAnsi="Century Gothic" w:cs="Segoe UI"/>
          <w:color w:val="0D0D0D"/>
          <w:shd w:val="clear" w:color="auto" w:fill="FFFFFF"/>
        </w:rPr>
        <w:t>ing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 xml:space="preserve"> to a career in software development</w:t>
      </w:r>
      <w:r w:rsidR="00BE4C2E" w:rsidRPr="00D01DAE">
        <w:rPr>
          <w:rFonts w:ascii="Century Gothic" w:hAnsi="Century Gothic" w:cs="Segoe UI"/>
          <w:color w:val="0D0D0D"/>
          <w:shd w:val="clear" w:color="auto" w:fill="FFFFFF"/>
        </w:rPr>
        <w:t xml:space="preserve"> with a </w:t>
      </w:r>
      <w:r w:rsidR="00BE4C2E" w:rsidRPr="00D01DAE">
        <w:rPr>
          <w:rFonts w:ascii="Century Gothic" w:hAnsi="Century Gothic" w:cs="Segoe UI"/>
          <w:color w:val="auto"/>
          <w:shd w:val="clear" w:color="auto" w:fill="FFFFFF"/>
        </w:rPr>
        <w:t xml:space="preserve">keen </w:t>
      </w:r>
      <w:r w:rsidR="0017278C" w:rsidRPr="00D01DAE">
        <w:rPr>
          <w:rFonts w:ascii="Century Gothic" w:hAnsi="Century Gothic" w:cs="Segoe UI"/>
          <w:color w:val="auto"/>
          <w:shd w:val="clear" w:color="auto" w:fill="FFFFFF"/>
        </w:rPr>
        <w:t xml:space="preserve">interest in data 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>management</w:t>
      </w:r>
      <w:r w:rsidR="00094A1C" w:rsidRPr="00D01DAE">
        <w:rPr>
          <w:rFonts w:ascii="Century Gothic" w:hAnsi="Century Gothic" w:cs="Segoe UI"/>
          <w:color w:val="0D0D0D"/>
          <w:shd w:val="clear" w:color="auto" w:fill="FFFFFF"/>
        </w:rPr>
        <w:t xml:space="preserve"> </w:t>
      </w:r>
      <w:r w:rsidR="00BE6478" w:rsidRPr="00D01DAE">
        <w:rPr>
          <w:rFonts w:ascii="Century Gothic" w:hAnsi="Century Gothic" w:cs="Segoe UI"/>
          <w:color w:val="0D0D0D"/>
          <w:shd w:val="clear" w:color="auto" w:fill="FFFFFF"/>
        </w:rPr>
        <w:t xml:space="preserve">having worked with </w:t>
      </w:r>
      <w:r w:rsidR="00067DA4" w:rsidRPr="00D01DAE">
        <w:rPr>
          <w:rFonts w:ascii="Century Gothic" w:hAnsi="Century Gothic" w:cs="Segoe UI"/>
          <w:color w:val="0D0D0D"/>
          <w:shd w:val="clear" w:color="auto" w:fill="FFFFFF"/>
        </w:rPr>
        <w:t>H</w:t>
      </w:r>
      <w:r w:rsidR="00BE6478" w:rsidRPr="00D01DAE">
        <w:rPr>
          <w:rFonts w:ascii="Century Gothic" w:hAnsi="Century Gothic" w:cs="Segoe UI"/>
          <w:color w:val="0D0D0D"/>
          <w:shd w:val="clear" w:color="auto" w:fill="FFFFFF"/>
        </w:rPr>
        <w:t xml:space="preserve">ealthcare </w:t>
      </w:r>
      <w:r w:rsidR="00067DA4" w:rsidRPr="00D01DAE">
        <w:rPr>
          <w:rFonts w:ascii="Century Gothic" w:hAnsi="Century Gothic" w:cs="Segoe UI"/>
          <w:color w:val="0D0D0D"/>
          <w:shd w:val="clear" w:color="auto" w:fill="FFFFFF"/>
        </w:rPr>
        <w:t>D</w:t>
      </w:r>
      <w:r w:rsidR="00BE6478" w:rsidRPr="00D01DAE">
        <w:rPr>
          <w:rFonts w:ascii="Century Gothic" w:hAnsi="Century Gothic" w:cs="Segoe UI"/>
          <w:color w:val="0D0D0D"/>
          <w:shd w:val="clear" w:color="auto" w:fill="FFFFFF"/>
        </w:rPr>
        <w:t xml:space="preserve">ata </w:t>
      </w:r>
      <w:r w:rsidR="00067DA4" w:rsidRPr="00D01DAE">
        <w:rPr>
          <w:rFonts w:ascii="Century Gothic" w:hAnsi="Century Gothic" w:cs="Segoe UI"/>
          <w:color w:val="0D0D0D"/>
          <w:shd w:val="clear" w:color="auto" w:fill="FFFFFF"/>
        </w:rPr>
        <w:t>M</w:t>
      </w:r>
      <w:r w:rsidR="00BE6478" w:rsidRPr="00D01DAE">
        <w:rPr>
          <w:rFonts w:ascii="Century Gothic" w:hAnsi="Century Gothic" w:cs="Segoe UI"/>
          <w:color w:val="0D0D0D"/>
          <w:shd w:val="clear" w:color="auto" w:fill="FFFFFF"/>
        </w:rPr>
        <w:t xml:space="preserve">anagement </w:t>
      </w:r>
      <w:r w:rsidR="00067DA4" w:rsidRPr="00D01DAE">
        <w:rPr>
          <w:rFonts w:ascii="Century Gothic" w:hAnsi="Century Gothic" w:cs="Segoe UI"/>
          <w:color w:val="0D0D0D"/>
          <w:shd w:val="clear" w:color="auto" w:fill="FFFFFF"/>
        </w:rPr>
        <w:t>S</w:t>
      </w:r>
      <w:r w:rsidR="00BE6478" w:rsidRPr="00D01DAE">
        <w:rPr>
          <w:rFonts w:ascii="Century Gothic" w:hAnsi="Century Gothic" w:cs="Segoe UI"/>
          <w:color w:val="0D0D0D"/>
          <w:shd w:val="clear" w:color="auto" w:fill="FFFFFF"/>
        </w:rPr>
        <w:t>ystems with Siemens Healthineers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>.</w:t>
      </w:r>
      <w:r w:rsidR="00AF2B11" w:rsidRPr="00D01DAE">
        <w:rPr>
          <w:rFonts w:ascii="Century Gothic" w:hAnsi="Century Gothic" w:cs="Segoe UI"/>
          <w:color w:val="0D0D0D"/>
          <w:shd w:val="clear" w:color="auto" w:fill="FFFFFF"/>
        </w:rPr>
        <w:br/>
      </w:r>
      <w:r w:rsidR="00BE4C2E" w:rsidRPr="00D01DAE">
        <w:rPr>
          <w:rFonts w:ascii="Century Gothic" w:hAnsi="Century Gothic" w:cs="Segoe UI"/>
          <w:color w:val="0D0D0D"/>
          <w:shd w:val="clear" w:color="auto" w:fill="FFFFFF"/>
        </w:rPr>
        <w:t>D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>emonstrated proficiency in</w:t>
      </w:r>
      <w:r w:rsidR="00BE6478" w:rsidRPr="00D01DAE">
        <w:rPr>
          <w:rFonts w:ascii="Century Gothic" w:hAnsi="Century Gothic" w:cs="Segoe UI"/>
          <w:color w:val="0D0D0D"/>
          <w:shd w:val="clear" w:color="auto" w:fill="FFFFFF"/>
        </w:rPr>
        <w:t xml:space="preserve"> troubleshooting,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 xml:space="preserve"> diagnosing</w:t>
      </w:r>
      <w:r w:rsidR="004E1713" w:rsidRPr="00D01DAE">
        <w:rPr>
          <w:rFonts w:ascii="Century Gothic" w:hAnsi="Century Gothic" w:cs="Segoe UI"/>
          <w:color w:val="0D0D0D"/>
          <w:shd w:val="clear" w:color="auto" w:fill="FFFFFF"/>
        </w:rPr>
        <w:t>,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 xml:space="preserve"> and resolving issues across a range of mechanical, electrical, and computer-based systems. </w:t>
      </w:r>
      <w:r w:rsidR="00BE4C2E" w:rsidRPr="00D01DAE">
        <w:rPr>
          <w:rFonts w:ascii="Century Gothic" w:hAnsi="Century Gothic" w:cs="Segoe UI"/>
          <w:color w:val="0D0D0D"/>
          <w:shd w:val="clear" w:color="auto" w:fill="FFFFFF"/>
        </w:rPr>
        <w:t>E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>xcel in providing exceptional customer service by effectively communicating technical solutions and delivering comprehensive user</w:t>
      </w:r>
      <w:r w:rsidR="00B876E8" w:rsidRPr="00D01DAE">
        <w:rPr>
          <w:rFonts w:ascii="Century Gothic" w:hAnsi="Century Gothic" w:cs="Segoe UI"/>
          <w:color w:val="0D0D0D"/>
          <w:shd w:val="clear" w:color="auto" w:fill="FFFFFF"/>
        </w:rPr>
        <w:t xml:space="preserve"> 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 xml:space="preserve">training. </w:t>
      </w:r>
    </w:p>
    <w:p w14:paraId="110A66B8" w14:textId="4A840079" w:rsidR="0017278C" w:rsidRPr="00D01DAE" w:rsidRDefault="00BE4C2E" w:rsidP="00B876E8">
      <w:pPr>
        <w:pStyle w:val="divdocumentdivsectiontitle"/>
        <w:spacing w:line="240" w:lineRule="auto"/>
        <w:rPr>
          <w:rFonts w:ascii="Century Gothic" w:hAnsi="Century Gothic" w:cs="Segoe UI"/>
          <w:color w:val="0D0D0D"/>
          <w:shd w:val="clear" w:color="auto" w:fill="FFFFFF"/>
        </w:rPr>
      </w:pPr>
      <w:r w:rsidRPr="00D01DAE">
        <w:rPr>
          <w:rFonts w:ascii="Century Gothic" w:hAnsi="Century Gothic" w:cs="Segoe UI"/>
          <w:color w:val="0D0D0D"/>
          <w:shd w:val="clear" w:color="auto" w:fill="FFFFFF"/>
        </w:rPr>
        <w:t>C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 xml:space="preserve">urrently pursuing a Diploma in Full Stack Software Development </w:t>
      </w:r>
      <w:r w:rsidRPr="00D01DAE">
        <w:rPr>
          <w:rFonts w:ascii="Century Gothic" w:hAnsi="Century Gothic" w:cs="Segoe UI"/>
          <w:color w:val="0D0D0D"/>
          <w:shd w:val="clear" w:color="auto" w:fill="FFFFFF"/>
        </w:rPr>
        <w:t xml:space="preserve">with </w:t>
      </w:r>
      <w:r w:rsidR="00BE6478" w:rsidRPr="00D01DAE">
        <w:rPr>
          <w:rFonts w:ascii="Century Gothic" w:hAnsi="Century Gothic" w:cs="Segoe UI"/>
          <w:color w:val="0D0D0D"/>
          <w:shd w:val="clear" w:color="auto" w:fill="FFFFFF"/>
        </w:rPr>
        <w:t>three of the required five project</w:t>
      </w:r>
      <w:r w:rsidRPr="00D01DAE">
        <w:rPr>
          <w:rFonts w:ascii="Century Gothic" w:hAnsi="Century Gothic" w:cs="Segoe UI"/>
          <w:color w:val="0D0D0D"/>
          <w:shd w:val="clear" w:color="auto" w:fill="FFFFFF"/>
        </w:rPr>
        <w:t>s completed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>.</w:t>
      </w:r>
      <w:r w:rsidR="00BE6478" w:rsidRPr="00D01DAE">
        <w:rPr>
          <w:rFonts w:ascii="Century Gothic" w:hAnsi="Century Gothic" w:cs="Segoe UI"/>
          <w:color w:val="0D0D0D"/>
          <w:shd w:val="clear" w:color="auto" w:fill="FFFFFF"/>
        </w:rPr>
        <w:t xml:space="preserve"> 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 xml:space="preserve">My </w:t>
      </w:r>
      <w:r w:rsidRPr="00D01DAE">
        <w:rPr>
          <w:rFonts w:ascii="Century Gothic" w:hAnsi="Century Gothic" w:cs="Segoe UI"/>
          <w:color w:val="0D0D0D"/>
          <w:shd w:val="clear" w:color="auto" w:fill="FFFFFF"/>
        </w:rPr>
        <w:t>aptitude</w:t>
      </w:r>
      <w:r w:rsidR="0017278C" w:rsidRPr="00D01DAE">
        <w:rPr>
          <w:rFonts w:ascii="Century Gothic" w:hAnsi="Century Gothic" w:cs="Segoe UI"/>
          <w:color w:val="0D0D0D"/>
          <w:shd w:val="clear" w:color="auto" w:fill="FFFFFF"/>
        </w:rPr>
        <w:t xml:space="preserve"> for learning new technologies and dedication to customer-centric solutions make me a valuable asset to any organization aiming to enhance operational efficiencies and deliver outstanding support services.</w:t>
      </w:r>
    </w:p>
    <w:p w14:paraId="59F1D2D9" w14:textId="77777777" w:rsidR="002E3B82" w:rsidRDefault="002E3B82" w:rsidP="00B876E8">
      <w:pPr>
        <w:pStyle w:val="divdocumentdivsectiontitle"/>
        <w:pBdr>
          <w:top w:val="single" w:sz="4" w:space="1" w:color="auto"/>
        </w:pBdr>
        <w:spacing w:before="240" w:after="4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Education</w:t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268"/>
        <w:gridCol w:w="8038"/>
      </w:tblGrid>
      <w:tr w:rsidR="002E3B82" w:rsidRPr="002E3B82" w14:paraId="33BE4CDE" w14:textId="77777777" w:rsidTr="00BE4C2E">
        <w:trPr>
          <w:tblCellSpacing w:w="0" w:type="dxa"/>
        </w:trPr>
        <w:tc>
          <w:tcPr>
            <w:tcW w:w="226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29524D" w14:textId="569861B7" w:rsidR="002E3B82" w:rsidRPr="002E3B82" w:rsidRDefault="002E3B82" w:rsidP="0060433B">
            <w:pPr>
              <w:pStyle w:val="divdocumentdivparagraphspandateswrapperParagraph"/>
              <w:spacing w:line="360" w:lineRule="atLeast"/>
              <w:textAlignment w:val="auto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 w:rsidRPr="002E3B82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2023 to Present</w:t>
            </w:r>
          </w:p>
        </w:tc>
        <w:tc>
          <w:tcPr>
            <w:tcW w:w="803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63D68B" w14:textId="76812C80" w:rsidR="002E3B82" w:rsidRPr="002E3B82" w:rsidRDefault="002E3B82" w:rsidP="0060433B">
            <w:pPr>
              <w:pStyle w:val="divdocumentdivparagraphspandateswrapperParagraph"/>
              <w:spacing w:line="360" w:lineRule="atLeast"/>
              <w:textAlignment w:val="auto"/>
              <w:rPr>
                <w:rStyle w:val="spandegree"/>
                <w:rFonts w:ascii="Century Gothic" w:eastAsia="Century Gothic" w:hAnsi="Century Gothic" w:cs="Century Gothic"/>
                <w:sz w:val="22"/>
                <w:szCs w:val="22"/>
              </w:rPr>
            </w:pPr>
            <w:r w:rsidRPr="002E3B82">
              <w:rPr>
                <w:rStyle w:val="spandegree"/>
                <w:rFonts w:ascii="Century Gothic" w:eastAsia="Century Gothic" w:hAnsi="Century Gothic" w:cs="Century Gothic"/>
                <w:sz w:val="22"/>
                <w:szCs w:val="22"/>
              </w:rPr>
              <w:t>Diploma: Full Stack Software Development</w:t>
            </w:r>
          </w:p>
          <w:p w14:paraId="415A37CB" w14:textId="77777777" w:rsidR="002E3B82" w:rsidRPr="00055383" w:rsidRDefault="002E3B82" w:rsidP="0060433B">
            <w:pPr>
              <w:pStyle w:val="divdocumentdivparagraphspandateswrapperParagraph"/>
              <w:spacing w:line="360" w:lineRule="atLeast"/>
              <w:textAlignment w:val="auto"/>
              <w:rPr>
                <w:rStyle w:val="spandegree"/>
                <w:rFonts w:ascii="Century Gothic" w:eastAsia="Century Gothic" w:hAnsi="Century Gothic" w:cs="Century Gothic"/>
                <w:b w:val="0"/>
                <w:sz w:val="22"/>
                <w:szCs w:val="22"/>
              </w:rPr>
            </w:pPr>
            <w:r w:rsidRPr="00055383">
              <w:rPr>
                <w:rStyle w:val="spandegree"/>
                <w:rFonts w:ascii="Century Gothic" w:eastAsia="Century Gothic" w:hAnsi="Century Gothic" w:cs="Century Gothic"/>
                <w:b w:val="0"/>
                <w:sz w:val="22"/>
                <w:szCs w:val="22"/>
              </w:rPr>
              <w:t>Code Institute, Dublin, Ireland.</w:t>
            </w:r>
          </w:p>
          <w:p w14:paraId="1363224B" w14:textId="604C70DE" w:rsidR="00055383" w:rsidRPr="00D01DAE" w:rsidRDefault="002E3B82" w:rsidP="00055383">
            <w:pPr>
              <w:pStyle w:val="divdocumentdivparagraphspandateswrapperParagraph"/>
              <w:spacing w:line="360" w:lineRule="atLeast"/>
              <w:textAlignment w:val="auto"/>
              <w:rPr>
                <w:rStyle w:val="spandegree"/>
                <w:rFonts w:ascii="Century Gothic" w:eastAsia="Century Gothic" w:hAnsi="Century Gothic" w:cs="Century Gothic"/>
                <w:b w:val="0"/>
                <w:sz w:val="22"/>
                <w:szCs w:val="22"/>
              </w:rPr>
            </w:pPr>
            <w:r w:rsidRPr="00D01DAE">
              <w:rPr>
                <w:rStyle w:val="spandegree"/>
                <w:rFonts w:ascii="Century Gothic" w:eastAsia="Century Gothic" w:hAnsi="Century Gothic" w:cs="Century Gothic"/>
                <w:b w:val="0"/>
                <w:sz w:val="22"/>
                <w:szCs w:val="22"/>
              </w:rPr>
              <w:t>Credit Rated by University of West of Scotland</w:t>
            </w:r>
          </w:p>
          <w:p w14:paraId="6F92ED0E" w14:textId="40DB7FAB" w:rsidR="00055383" w:rsidRPr="00055383" w:rsidRDefault="00055383" w:rsidP="00055383">
            <w:pPr>
              <w:pStyle w:val="divdocumentdivparagraphspandateswrapperParagraph"/>
              <w:spacing w:line="360" w:lineRule="atLeast"/>
              <w:textAlignment w:val="auto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 w:rsidRPr="00055383"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Technical Syllabus</w:t>
            </w:r>
          </w:p>
          <w:p w14:paraId="5D2761CC" w14:textId="36F94B9E" w:rsidR="00055383" w:rsidRPr="00D01DAE" w:rsidRDefault="00055383" w:rsidP="00055383">
            <w:pPr>
              <w:pStyle w:val="NormalWeb"/>
              <w:spacing w:before="0" w:beforeAutospacing="0" w:after="0" w:afterAutospacing="0"/>
              <w:rPr>
                <w:rFonts w:ascii="Century Gothic" w:hAnsi="Century Gothic"/>
                <w:b/>
                <w:sz w:val="22"/>
                <w:szCs w:val="22"/>
              </w:rPr>
            </w:pPr>
            <w:r w:rsidRPr="00D01DAE">
              <w:rPr>
                <w:rFonts w:ascii="Century Gothic" w:hAnsi="Century Gothic" w:cs="Calibri"/>
                <w:color w:val="000000"/>
                <w:sz w:val="22"/>
                <w:szCs w:val="22"/>
              </w:rPr>
              <w:t xml:space="preserve">Technologies: </w:t>
            </w:r>
            <w:r w:rsidRPr="00D01DAE">
              <w:rPr>
                <w:rStyle w:val="apple-tab-span"/>
                <w:rFonts w:ascii="Century Gothic" w:hAnsi="Century Gothic" w:cs="Calibri"/>
                <w:b/>
                <w:color w:val="000000"/>
                <w:sz w:val="22"/>
                <w:szCs w:val="22"/>
              </w:rPr>
              <w:tab/>
            </w:r>
            <w:r w:rsidRPr="00D01DAE">
              <w:rPr>
                <w:rStyle w:val="apple-tab-span"/>
                <w:rFonts w:ascii="Century Gothic" w:hAnsi="Century Gothic" w:cs="Calibri"/>
                <w:b/>
                <w:color w:val="000000"/>
                <w:sz w:val="22"/>
                <w:szCs w:val="22"/>
              </w:rPr>
              <w:tab/>
            </w:r>
            <w:r w:rsidRPr="00D01DAE">
              <w:rPr>
                <w:rFonts w:ascii="Century Gothic" w:hAnsi="Century Gothic" w:cs="Calibri"/>
                <w:b/>
                <w:bCs/>
                <w:color w:val="000000"/>
                <w:sz w:val="22"/>
                <w:szCs w:val="22"/>
              </w:rPr>
              <w:t>HTML, CS</w:t>
            </w:r>
            <w:r w:rsidR="00EB5CDE">
              <w:rPr>
                <w:rFonts w:ascii="Century Gothic" w:hAnsi="Century Gothic" w:cs="Calibri"/>
                <w:b/>
                <w:bCs/>
                <w:color w:val="000000"/>
                <w:sz w:val="22"/>
                <w:szCs w:val="22"/>
              </w:rPr>
              <w:t>S</w:t>
            </w:r>
            <w:r w:rsidRPr="00D01DAE">
              <w:rPr>
                <w:rFonts w:ascii="Century Gothic" w:hAnsi="Century Gothic" w:cs="Calibri"/>
                <w:b/>
                <w:bCs/>
                <w:color w:val="000000"/>
                <w:sz w:val="22"/>
                <w:szCs w:val="22"/>
              </w:rPr>
              <w:t>, JavaScript, Python</w:t>
            </w:r>
          </w:p>
          <w:p w14:paraId="4ADFC50C" w14:textId="77777777" w:rsidR="00055383" w:rsidRPr="00D01DAE" w:rsidRDefault="00055383" w:rsidP="00055383">
            <w:pPr>
              <w:pStyle w:val="NormalWeb"/>
              <w:spacing w:before="0" w:beforeAutospacing="0" w:after="0" w:afterAutospacing="0"/>
              <w:rPr>
                <w:rFonts w:ascii="Century Gothic" w:hAnsi="Century Gothic"/>
                <w:b/>
                <w:sz w:val="22"/>
                <w:szCs w:val="22"/>
              </w:rPr>
            </w:pPr>
            <w:r w:rsidRPr="00D01DAE">
              <w:rPr>
                <w:rFonts w:ascii="Century Gothic" w:hAnsi="Century Gothic" w:cs="Calibri"/>
                <w:color w:val="000000"/>
                <w:sz w:val="22"/>
                <w:szCs w:val="22"/>
              </w:rPr>
              <w:t>Databases:</w:t>
            </w:r>
            <w:r w:rsidRPr="00D01DAE">
              <w:rPr>
                <w:rStyle w:val="apple-tab-span"/>
                <w:rFonts w:ascii="Century Gothic" w:hAnsi="Century Gothic" w:cs="Calibri"/>
                <w:b/>
                <w:color w:val="000000"/>
                <w:sz w:val="22"/>
                <w:szCs w:val="22"/>
              </w:rPr>
              <w:tab/>
            </w:r>
            <w:r w:rsidRPr="00D01DAE">
              <w:rPr>
                <w:rStyle w:val="apple-tab-span"/>
                <w:rFonts w:ascii="Century Gothic" w:hAnsi="Century Gothic" w:cs="Calibri"/>
                <w:b/>
                <w:color w:val="000000"/>
                <w:sz w:val="22"/>
                <w:szCs w:val="22"/>
              </w:rPr>
              <w:tab/>
            </w:r>
            <w:r w:rsidRPr="00D01DAE">
              <w:rPr>
                <w:rStyle w:val="apple-tab-span"/>
                <w:rFonts w:ascii="Century Gothic" w:hAnsi="Century Gothic" w:cs="Calibri"/>
                <w:b/>
                <w:color w:val="000000"/>
                <w:sz w:val="22"/>
                <w:szCs w:val="22"/>
              </w:rPr>
              <w:tab/>
            </w:r>
            <w:r w:rsidRPr="00D01DAE">
              <w:rPr>
                <w:rFonts w:ascii="Century Gothic" w:hAnsi="Century Gothic" w:cs="Calibri"/>
                <w:b/>
                <w:bCs/>
                <w:color w:val="000000"/>
                <w:sz w:val="22"/>
                <w:szCs w:val="22"/>
              </w:rPr>
              <w:t>MongoDB, MySQL, Postgres</w:t>
            </w:r>
          </w:p>
          <w:p w14:paraId="05973375" w14:textId="77777777" w:rsidR="00055383" w:rsidRPr="00D01DAE" w:rsidRDefault="00055383" w:rsidP="00055383">
            <w:pPr>
              <w:pStyle w:val="NormalWeb"/>
              <w:spacing w:before="0" w:beforeAutospacing="0" w:after="0" w:afterAutospacing="0"/>
              <w:rPr>
                <w:rFonts w:ascii="Century Gothic" w:hAnsi="Century Gothic"/>
                <w:b/>
                <w:sz w:val="22"/>
                <w:szCs w:val="22"/>
              </w:rPr>
            </w:pPr>
            <w:r w:rsidRPr="00D01DAE">
              <w:rPr>
                <w:rFonts w:ascii="Century Gothic" w:hAnsi="Century Gothic" w:cs="Calibri"/>
                <w:color w:val="000000"/>
                <w:sz w:val="22"/>
                <w:szCs w:val="22"/>
              </w:rPr>
              <w:t>Frameworks:</w:t>
            </w:r>
            <w:r w:rsidRPr="00D01DAE">
              <w:rPr>
                <w:rStyle w:val="apple-tab-span"/>
                <w:rFonts w:ascii="Century Gothic" w:hAnsi="Century Gothic" w:cs="Calibri"/>
                <w:color w:val="000000"/>
                <w:sz w:val="22"/>
                <w:szCs w:val="22"/>
              </w:rPr>
              <w:tab/>
            </w:r>
            <w:r w:rsidRPr="00D01DAE">
              <w:rPr>
                <w:rStyle w:val="apple-tab-span"/>
                <w:rFonts w:ascii="Century Gothic" w:hAnsi="Century Gothic" w:cs="Calibri"/>
                <w:b/>
                <w:color w:val="000000"/>
                <w:sz w:val="22"/>
                <w:szCs w:val="22"/>
              </w:rPr>
              <w:tab/>
            </w:r>
            <w:r w:rsidRPr="00D01DAE">
              <w:rPr>
                <w:rStyle w:val="apple-tab-span"/>
                <w:rFonts w:ascii="Century Gothic" w:hAnsi="Century Gothic" w:cs="Calibri"/>
                <w:b/>
                <w:color w:val="000000"/>
                <w:sz w:val="22"/>
                <w:szCs w:val="22"/>
              </w:rPr>
              <w:tab/>
            </w:r>
            <w:r w:rsidRPr="00D01DAE">
              <w:rPr>
                <w:rFonts w:ascii="Century Gothic" w:hAnsi="Century Gothic" w:cs="Calibri"/>
                <w:b/>
                <w:bCs/>
                <w:color w:val="000000"/>
                <w:sz w:val="22"/>
                <w:szCs w:val="22"/>
              </w:rPr>
              <w:t>Django, jQuery, Bootstrap</w:t>
            </w:r>
          </w:p>
          <w:p w14:paraId="62C67089" w14:textId="77777777" w:rsidR="00067DA4" w:rsidRPr="00D01DAE" w:rsidRDefault="00055383" w:rsidP="00D01DAE">
            <w:pPr>
              <w:pStyle w:val="NormalWeb"/>
              <w:spacing w:before="0" w:beforeAutospacing="0" w:after="0" w:afterAutospacing="0"/>
              <w:rPr>
                <w:rFonts w:ascii="Century Gothic" w:hAnsi="Century Gothic" w:cs="Calibri"/>
                <w:b/>
                <w:bCs/>
                <w:color w:val="000000"/>
                <w:sz w:val="22"/>
                <w:szCs w:val="22"/>
              </w:rPr>
            </w:pPr>
            <w:r w:rsidRPr="00D01DAE">
              <w:rPr>
                <w:rFonts w:ascii="Century Gothic" w:hAnsi="Century Gothic" w:cs="Calibri"/>
                <w:color w:val="000000"/>
                <w:sz w:val="22"/>
                <w:szCs w:val="22"/>
              </w:rPr>
              <w:t>Version Control:</w:t>
            </w:r>
            <w:r w:rsidRPr="00D01DAE">
              <w:rPr>
                <w:rStyle w:val="apple-tab-span"/>
                <w:rFonts w:ascii="Century Gothic" w:hAnsi="Century Gothic" w:cs="Calibri"/>
                <w:b/>
                <w:color w:val="000000"/>
                <w:sz w:val="22"/>
                <w:szCs w:val="22"/>
              </w:rPr>
              <w:tab/>
            </w:r>
            <w:r w:rsidRPr="00D01DAE">
              <w:rPr>
                <w:rStyle w:val="apple-tab-span"/>
                <w:rFonts w:ascii="Century Gothic" w:hAnsi="Century Gothic" w:cs="Calibri"/>
                <w:b/>
                <w:color w:val="000000"/>
                <w:sz w:val="22"/>
                <w:szCs w:val="22"/>
              </w:rPr>
              <w:tab/>
            </w:r>
            <w:r w:rsidRPr="00D01DAE">
              <w:rPr>
                <w:rFonts w:ascii="Century Gothic" w:hAnsi="Century Gothic" w:cs="Calibri"/>
                <w:b/>
                <w:bCs/>
                <w:color w:val="000000"/>
                <w:sz w:val="22"/>
                <w:szCs w:val="22"/>
              </w:rPr>
              <w:t>Git, GitHub</w:t>
            </w:r>
          </w:p>
          <w:p w14:paraId="304720B3" w14:textId="339B2AD1" w:rsidR="00D01DAE" w:rsidRPr="00D01DAE" w:rsidRDefault="00D01DAE" w:rsidP="00D01DAE">
            <w:pPr>
              <w:pStyle w:val="NormalWeb"/>
              <w:spacing w:before="0" w:beforeAutospacing="0" w:after="0" w:afterAutospacing="0"/>
              <w:rPr>
                <w:rStyle w:val="spandegree"/>
                <w:rFonts w:ascii="Century Gothic" w:hAnsi="Century Gothic"/>
                <w:b w:val="0"/>
                <w:bCs w:val="0"/>
              </w:rPr>
            </w:pPr>
          </w:p>
        </w:tc>
      </w:tr>
      <w:tr w:rsidR="002E3B82" w:rsidRPr="002E3B82" w14:paraId="604EA608" w14:textId="77777777" w:rsidTr="00BE4C2E">
        <w:trPr>
          <w:tblCellSpacing w:w="0" w:type="dxa"/>
        </w:trPr>
        <w:tc>
          <w:tcPr>
            <w:tcW w:w="2268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D32BF9A" w14:textId="77777777" w:rsidR="002E3B82" w:rsidRPr="002E3B82" w:rsidRDefault="002E3B82" w:rsidP="0060433B">
            <w:pPr>
              <w:pStyle w:val="divdocumentdivparagraphspandateswrapperParagraph"/>
              <w:spacing w:line="360" w:lineRule="atLeast"/>
              <w:textAlignment w:val="auto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10"/>
                <w:szCs w:val="10"/>
              </w:rPr>
            </w:pPr>
            <w:r w:rsidRPr="002E3B82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2003 to 2004</w:t>
            </w:r>
          </w:p>
        </w:tc>
        <w:tc>
          <w:tcPr>
            <w:tcW w:w="8038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EED3896" w14:textId="77777777" w:rsidR="002E3B82" w:rsidRPr="002E3B82" w:rsidRDefault="002E3B82" w:rsidP="0060433B">
            <w:pPr>
              <w:pStyle w:val="divdocumentdivparagraphspandateswrapperParagraph"/>
              <w:spacing w:line="360" w:lineRule="atLeast"/>
              <w:textAlignment w:val="auto"/>
              <w:rPr>
                <w:rStyle w:val="span"/>
                <w:rFonts w:ascii="Century Gothic" w:eastAsia="Century Gothic" w:hAnsi="Century Gothic" w:cs="Century Gothic"/>
                <w:bCs/>
                <w:sz w:val="22"/>
                <w:szCs w:val="22"/>
              </w:rPr>
            </w:pPr>
            <w:r w:rsidRPr="002E3B82">
              <w:rPr>
                <w:rStyle w:val="spandegree"/>
                <w:rFonts w:ascii="Century Gothic" w:eastAsia="Century Gothic" w:hAnsi="Century Gothic" w:cs="Century Gothic"/>
                <w:sz w:val="22"/>
                <w:szCs w:val="22"/>
              </w:rPr>
              <w:t>Higher Diploma</w:t>
            </w:r>
            <w:r w:rsidRPr="002E3B82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: </w:t>
            </w:r>
            <w:r w:rsidRPr="00AE3DD8">
              <w:rPr>
                <w:rStyle w:val="span"/>
                <w:rFonts w:ascii="Century Gothic" w:eastAsia="Century Gothic" w:hAnsi="Century Gothic" w:cs="Century Gothic"/>
                <w:b/>
                <w:sz w:val="22"/>
                <w:szCs w:val="22"/>
              </w:rPr>
              <w:t>Engineering</w:t>
            </w:r>
            <w:r w:rsidRPr="00AE3DD8">
              <w:rPr>
                <w:rStyle w:val="singlecolumnspanpaddedlinenth-child1"/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</w:t>
            </w:r>
          </w:p>
          <w:p w14:paraId="3DA08A77" w14:textId="47847D87" w:rsidR="002E3B82" w:rsidRPr="00055383" w:rsidRDefault="002E3B82" w:rsidP="0060433B">
            <w:pPr>
              <w:pStyle w:val="spanpaddedline"/>
              <w:spacing w:line="360" w:lineRule="atLeast"/>
              <w:rPr>
                <w:rStyle w:val="divdocumentsinglecolumn"/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055383">
              <w:rPr>
                <w:rStyle w:val="spancompanyname"/>
                <w:rFonts w:ascii="Century Gothic" w:eastAsia="Century Gothic" w:hAnsi="Century Gothic" w:cs="Century Gothic"/>
                <w:b w:val="0"/>
                <w:sz w:val="22"/>
                <w:szCs w:val="22"/>
              </w:rPr>
              <w:t>Dublin Institute of Technology</w:t>
            </w:r>
          </w:p>
          <w:p w14:paraId="52ECC501" w14:textId="06DF3E1E" w:rsidR="002E3B82" w:rsidRPr="002E3B82" w:rsidRDefault="002E3B82" w:rsidP="0060433B">
            <w:pPr>
              <w:pStyle w:val="p"/>
              <w:spacing w:line="360" w:lineRule="atLeast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4444659C" w14:textId="77777777" w:rsidR="002E3B82" w:rsidRDefault="002E3B82" w:rsidP="002E3B82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00"/>
        <w:gridCol w:w="8006"/>
      </w:tblGrid>
      <w:tr w:rsidR="002E3B82" w14:paraId="3D1F3A23" w14:textId="77777777" w:rsidTr="0060433B">
        <w:trPr>
          <w:tblCellSpacing w:w="0" w:type="dxa"/>
        </w:trPr>
        <w:tc>
          <w:tcPr>
            <w:tcW w:w="2300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0EFAF04F" w14:textId="77777777" w:rsidR="002E3B82" w:rsidRDefault="002E3B82" w:rsidP="0060433B">
            <w:pPr>
              <w:pStyle w:val="divdocumentdivparagraphspandateswrapperParagraph"/>
              <w:spacing w:line="360" w:lineRule="atLeast"/>
              <w:textAlignment w:val="auto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10"/>
                <w:szCs w:val="1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1996 to 2000</w:t>
            </w:r>
          </w:p>
        </w:tc>
        <w:tc>
          <w:tcPr>
            <w:tcW w:w="8006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4BE1C9FC" w14:textId="77777777" w:rsidR="002E3B82" w:rsidRPr="00AE3DD8" w:rsidRDefault="002E3B82" w:rsidP="0060433B">
            <w:pPr>
              <w:pStyle w:val="divdocumentdivparagraphspandateswrapperParagraph"/>
              <w:spacing w:line="360" w:lineRule="atLeast"/>
              <w:textAlignment w:val="auto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 w:rsidRPr="00AE3DD8">
              <w:rPr>
                <w:rStyle w:val="spandegree"/>
                <w:rFonts w:ascii="Century Gothic" w:eastAsia="Century Gothic" w:hAnsi="Century Gothic" w:cs="Century Gothic"/>
                <w:sz w:val="22"/>
                <w:szCs w:val="22"/>
              </w:rPr>
              <w:t>BSc (Hons)</w:t>
            </w:r>
            <w:r w:rsidRPr="00AE3DD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:</w:t>
            </w:r>
            <w:r w:rsidRPr="00AE3DD8">
              <w:rPr>
                <w:rStyle w:val="span"/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Physics</w:t>
            </w:r>
            <w:r w:rsidRPr="00AE3DD8">
              <w:rPr>
                <w:rStyle w:val="singlecolumnspanpaddedlinenth-child1"/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</w:t>
            </w:r>
          </w:p>
          <w:p w14:paraId="300EA6BC" w14:textId="77777777" w:rsidR="002E3B82" w:rsidRPr="00055383" w:rsidRDefault="002E3B82" w:rsidP="0060433B">
            <w:pPr>
              <w:pStyle w:val="spanpaddedline"/>
              <w:spacing w:line="360" w:lineRule="atLeast"/>
              <w:rPr>
                <w:rStyle w:val="divdocumentsinglecolumn"/>
                <w:rFonts w:ascii="Century Gothic" w:eastAsia="Century Gothic" w:hAnsi="Century Gothic" w:cs="Century Gothic"/>
                <w:b/>
                <w:sz w:val="22"/>
                <w:szCs w:val="22"/>
              </w:rPr>
            </w:pPr>
            <w:r w:rsidRPr="00055383">
              <w:rPr>
                <w:rStyle w:val="spancompanyname"/>
                <w:rFonts w:ascii="Century Gothic" w:eastAsia="Century Gothic" w:hAnsi="Century Gothic" w:cs="Century Gothic"/>
                <w:b w:val="0"/>
                <w:sz w:val="22"/>
                <w:szCs w:val="22"/>
              </w:rPr>
              <w:t>NUI Maynooth</w:t>
            </w:r>
            <w:r w:rsidRPr="00055383">
              <w:rPr>
                <w:rStyle w:val="divdocumentsinglecolumn"/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</w:t>
            </w:r>
          </w:p>
        </w:tc>
      </w:tr>
    </w:tbl>
    <w:p w14:paraId="61DA1A81" w14:textId="77777777" w:rsidR="00243BE2" w:rsidRDefault="00577302" w:rsidP="00B876E8">
      <w:pPr>
        <w:pStyle w:val="divdocumentdivsectiontitle"/>
        <w:pBdr>
          <w:top w:val="single" w:sz="4" w:space="1" w:color="auto"/>
        </w:pBdr>
        <w:spacing w:before="240" w:after="4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Experience</w:t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00"/>
        <w:gridCol w:w="8006"/>
      </w:tblGrid>
      <w:tr w:rsidR="00243BE2" w14:paraId="105ED468" w14:textId="77777777">
        <w:trPr>
          <w:tblCellSpacing w:w="0" w:type="dxa"/>
        </w:trPr>
        <w:tc>
          <w:tcPr>
            <w:tcW w:w="23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737A534" w14:textId="79999A85" w:rsidR="00243BE2" w:rsidRDefault="00577302">
            <w:pPr>
              <w:pStyle w:val="divdocumentdivparagraphspandateswrapperParagraph"/>
              <w:spacing w:line="360" w:lineRule="atLeast"/>
              <w:textAlignment w:val="auto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10"/>
                <w:szCs w:val="1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2007</w:t>
            </w: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to </w:t>
            </w:r>
            <w:r w:rsidR="009629F7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2023</w:t>
            </w:r>
          </w:p>
        </w:tc>
        <w:tc>
          <w:tcPr>
            <w:tcW w:w="8006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C9634D" w14:textId="4391326E" w:rsidR="00243BE2" w:rsidRDefault="00AE3DD8">
            <w:pPr>
              <w:pStyle w:val="divdocumentdivparagraphspandateswrapperParagraph"/>
              <w:spacing w:line="360" w:lineRule="atLeast"/>
              <w:textAlignment w:val="auto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jobtitle"/>
                <w:rFonts w:ascii="Century Gothic" w:eastAsia="Century Gothic" w:hAnsi="Century Gothic" w:cs="Century Gothic"/>
                <w:sz w:val="22"/>
                <w:szCs w:val="22"/>
              </w:rPr>
              <w:t xml:space="preserve">Customer Support </w:t>
            </w:r>
            <w:r w:rsidR="00577302">
              <w:rPr>
                <w:rStyle w:val="spanjobtitle"/>
                <w:rFonts w:ascii="Century Gothic" w:eastAsia="Century Gothic" w:hAnsi="Century Gothic" w:cs="Century Gothic"/>
                <w:sz w:val="22"/>
                <w:szCs w:val="22"/>
              </w:rPr>
              <w:t>Engineer</w:t>
            </w:r>
            <w:r w:rsidR="00577302">
              <w:rPr>
                <w:rStyle w:val="singlecolumnspanpaddedlinenth-child1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54F36FA4" w14:textId="545F5E29" w:rsidR="00243BE2" w:rsidRDefault="00577302">
            <w:pPr>
              <w:pStyle w:val="spanpaddedline"/>
              <w:spacing w:line="360" w:lineRule="atLeast"/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companyname"/>
                <w:rFonts w:ascii="Century Gothic" w:eastAsia="Century Gothic" w:hAnsi="Century Gothic" w:cs="Century Gothic"/>
                <w:sz w:val="22"/>
                <w:szCs w:val="22"/>
              </w:rPr>
              <w:t>Siemens Healthineers</w:t>
            </w:r>
            <w:r>
              <w:rPr>
                <w:rStyle w:val="span"/>
                <w:rFonts w:ascii="Century Gothic" w:eastAsia="Century Gothic" w:hAnsi="Century Gothic" w:cs="Century Gothic"/>
                <w:sz w:val="16"/>
                <w:szCs w:val="16"/>
              </w:rPr>
              <w:t xml:space="preserve"> </w:t>
            </w:r>
            <w:r w:rsidR="00DC7A3D">
              <w:rPr>
                <w:rStyle w:val="span"/>
                <w:rFonts w:ascii="Century Gothic" w:eastAsia="Century Gothic" w:hAnsi="Century Gothic" w:cs="Century Gothic"/>
                <w:sz w:val="16"/>
                <w:szCs w:val="16"/>
              </w:rPr>
              <w:t xml:space="preserve"> </w:t>
            </w:r>
          </w:p>
          <w:p w14:paraId="1A0ECB5C" w14:textId="480607EC" w:rsidR="00243BE2" w:rsidRDefault="00577302">
            <w:pPr>
              <w:pStyle w:val="ulli"/>
              <w:numPr>
                <w:ilvl w:val="0"/>
                <w:numId w:val="1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Perform</w:t>
            </w:r>
            <w:r w:rsidR="00CB202A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ed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onsite installation, modification</w:t>
            </w:r>
            <w:r w:rsidR="00BB06A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maintenance</w:t>
            </w:r>
            <w:r w:rsidR="004E171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</w:t>
            </w:r>
            <w:r w:rsidR="00BB06A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repair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of Ultrasound, X-Ray</w:t>
            </w:r>
            <w:r w:rsidR="004E171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Dicom (Digital imaging &amp; Communications in Medicine) PACS (Picture Archive and Communication System) systems.</w:t>
            </w:r>
          </w:p>
          <w:p w14:paraId="6A960F75" w14:textId="60AE9C25" w:rsidR="00CB202A" w:rsidRDefault="00577302">
            <w:pPr>
              <w:pStyle w:val="ulli"/>
              <w:numPr>
                <w:ilvl w:val="0"/>
                <w:numId w:val="1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Dicom PACS </w:t>
            </w:r>
            <w:r w:rsidR="00CB202A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systems involved both server and client PC hardware installation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. </w:t>
            </w:r>
          </w:p>
          <w:p w14:paraId="63EE5D28" w14:textId="7574FAA6" w:rsidR="00067DA4" w:rsidRPr="00D01DAE" w:rsidRDefault="00CB202A" w:rsidP="00D01DAE">
            <w:pPr>
              <w:pStyle w:val="ulli"/>
              <w:numPr>
                <w:ilvl w:val="0"/>
                <w:numId w:val="1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PACS system </w:t>
            </w:r>
            <w:r w:rsidR="00577302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software and SQL database </w:t>
            </w:r>
            <w:r w:rsidR="00BB06A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was then</w:t>
            </w:r>
            <w:r w:rsidR="00577302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BB06A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installed </w:t>
            </w:r>
            <w:r w:rsidR="00577302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and configured</w:t>
            </w:r>
            <w:r w:rsidR="00D01DAE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14:paraId="3A7603EC" w14:textId="6A476225" w:rsidR="00243BE2" w:rsidRDefault="00577302">
            <w:pPr>
              <w:pStyle w:val="ulli"/>
              <w:numPr>
                <w:ilvl w:val="0"/>
                <w:numId w:val="1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Provid</w:t>
            </w:r>
            <w:r w:rsidR="00BB06A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ed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technical support both onsite and remote to troubleshoot, repair</w:t>
            </w:r>
            <w:r w:rsidR="00170CB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maintain operational efficiencies of all mechanical, electrical</w:t>
            </w:r>
            <w:r w:rsidR="00170CB8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and computer-based systems.</w:t>
            </w:r>
          </w:p>
          <w:p w14:paraId="5C81534B" w14:textId="79FECFE3" w:rsidR="00243BE2" w:rsidRDefault="00577302">
            <w:pPr>
              <w:pStyle w:val="ulli"/>
              <w:numPr>
                <w:ilvl w:val="0"/>
                <w:numId w:val="1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Train</w:t>
            </w:r>
            <w:r w:rsidR="00BB06A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ed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users to operate new software and computer equipment.</w:t>
            </w:r>
          </w:p>
          <w:p w14:paraId="686546ED" w14:textId="496E14E7" w:rsidR="00243BE2" w:rsidRDefault="00577302">
            <w:pPr>
              <w:pStyle w:val="ulli"/>
              <w:numPr>
                <w:ilvl w:val="0"/>
                <w:numId w:val="1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Document</w:t>
            </w:r>
            <w:r w:rsidR="00BB06A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ed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repair and maintenance reports to track history and maintain accurate records.</w:t>
            </w:r>
          </w:p>
        </w:tc>
      </w:tr>
    </w:tbl>
    <w:p w14:paraId="2107593F" w14:textId="77777777" w:rsidR="00243BE2" w:rsidRDefault="00243BE2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00"/>
        <w:gridCol w:w="8006"/>
      </w:tblGrid>
      <w:tr w:rsidR="00243BE2" w14:paraId="1DD580BD" w14:textId="77777777">
        <w:trPr>
          <w:tblCellSpacing w:w="0" w:type="dxa"/>
        </w:trPr>
        <w:tc>
          <w:tcPr>
            <w:tcW w:w="2300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31F799F5" w14:textId="02EFB967" w:rsidR="00243BE2" w:rsidRDefault="00577302">
            <w:pPr>
              <w:pStyle w:val="divdocumentdivparagraphspandateswrapperParagraph"/>
              <w:spacing w:line="360" w:lineRule="atLeast"/>
              <w:textAlignment w:val="auto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10"/>
                <w:szCs w:val="1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2006</w:t>
            </w: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to 2007</w:t>
            </w:r>
          </w:p>
        </w:tc>
        <w:tc>
          <w:tcPr>
            <w:tcW w:w="8006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5E6871F5" w14:textId="77777777" w:rsidR="00AE3DD8" w:rsidRDefault="00AE3DD8" w:rsidP="00AE3DD8">
            <w:pPr>
              <w:pStyle w:val="divdocumentdivparagraphspandateswrapperParagraph"/>
              <w:spacing w:line="360" w:lineRule="atLeast"/>
              <w:textAlignment w:val="auto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jobtitle"/>
                <w:rFonts w:ascii="Century Gothic" w:eastAsia="Century Gothic" w:hAnsi="Century Gothic" w:cs="Century Gothic"/>
                <w:sz w:val="22"/>
                <w:szCs w:val="22"/>
              </w:rPr>
              <w:t>Customer Support Engineer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04C56E56" w14:textId="77777777" w:rsidR="00243BE2" w:rsidRDefault="00577302">
            <w:pPr>
              <w:pStyle w:val="spanpaddedline"/>
              <w:spacing w:line="360" w:lineRule="atLeast"/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companyname"/>
                <w:rFonts w:ascii="Century Gothic" w:eastAsia="Century Gothic" w:hAnsi="Century Gothic" w:cs="Century Gothic"/>
                <w:sz w:val="22"/>
                <w:szCs w:val="22"/>
              </w:rPr>
              <w:t>Tokyo Electron</w:t>
            </w:r>
            <w:r>
              <w:rPr>
                <w:rStyle w:val="span"/>
                <w:rFonts w:ascii="Century Gothic" w:eastAsia="Century Gothic" w:hAnsi="Century Gothic" w:cs="Century Gothic"/>
                <w:sz w:val="16"/>
                <w:szCs w:val="16"/>
              </w:rPr>
              <w:t xml:space="preserve"> </w:t>
            </w:r>
            <w:r>
              <w:rPr>
                <w:rStyle w:val="span"/>
                <w:rFonts w:ascii="PMingLiU" w:eastAsia="PMingLiU" w:hAnsi="PMingLiU" w:cs="PMingLiU"/>
                <w:sz w:val="16"/>
                <w:szCs w:val="16"/>
              </w:rPr>
              <w:t>－</w:t>
            </w:r>
            <w:r>
              <w:rPr>
                <w:rStyle w:val="span"/>
                <w:rFonts w:ascii="Century Gothic" w:eastAsia="Century Gothic" w:hAnsi="Century Gothic" w:cs="Century Gothic"/>
                <w:sz w:val="16"/>
                <w:szCs w:val="16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Leixlip</w:t>
            </w:r>
            <w:r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25268AA0" w14:textId="45E92C0F" w:rsidR="00243BE2" w:rsidRDefault="00577302">
            <w:pPr>
              <w:pStyle w:val="ulli"/>
              <w:numPr>
                <w:ilvl w:val="0"/>
                <w:numId w:val="2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Job responsibilities included </w:t>
            </w:r>
            <w:r w:rsidR="00C3396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the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installation of new TEL Lithography systems</w:t>
            </w:r>
          </w:p>
          <w:p w14:paraId="52A0DB21" w14:textId="77777777" w:rsidR="00243BE2" w:rsidRDefault="00577302">
            <w:pPr>
              <w:pStyle w:val="ulli"/>
              <w:numPr>
                <w:ilvl w:val="0"/>
                <w:numId w:val="2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Maintaining the Installed base at the customer site, upgrading and modifications to existing equipment</w:t>
            </w:r>
          </w:p>
          <w:p w14:paraId="000368BB" w14:textId="6730D3BC" w:rsidR="00243BE2" w:rsidRDefault="00577302">
            <w:pPr>
              <w:pStyle w:val="ulli"/>
              <w:numPr>
                <w:ilvl w:val="0"/>
                <w:numId w:val="2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Responsibilities also include</w:t>
            </w:r>
            <w:r w:rsidR="00E627F7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d</w:t>
            </w:r>
            <w:bookmarkStart w:id="0" w:name="_GoBack"/>
            <w:bookmarkEnd w:id="0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interfacing with the customer and driving system optimization, together with continuous improvement projects to ensure maximum Customer satisfaction.</w:t>
            </w:r>
          </w:p>
        </w:tc>
      </w:tr>
    </w:tbl>
    <w:p w14:paraId="22B88BFC" w14:textId="77777777" w:rsidR="00243BE2" w:rsidRDefault="00243BE2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00"/>
        <w:gridCol w:w="8006"/>
      </w:tblGrid>
      <w:tr w:rsidR="00243BE2" w14:paraId="2D0FF2D5" w14:textId="77777777">
        <w:trPr>
          <w:tblCellSpacing w:w="0" w:type="dxa"/>
        </w:trPr>
        <w:tc>
          <w:tcPr>
            <w:tcW w:w="2300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1CDF0220" w14:textId="07D24426" w:rsidR="00243BE2" w:rsidRDefault="00577302">
            <w:pPr>
              <w:pStyle w:val="divdocumentdivparagraphspandateswrapperParagraph"/>
              <w:spacing w:line="360" w:lineRule="atLeast"/>
              <w:textAlignment w:val="auto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10"/>
                <w:szCs w:val="1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2005</w:t>
            </w: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to 2006</w:t>
            </w:r>
          </w:p>
        </w:tc>
        <w:tc>
          <w:tcPr>
            <w:tcW w:w="8006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326150F7" w14:textId="6C3161DD" w:rsidR="00243BE2" w:rsidRDefault="00AE3DD8" w:rsidP="00AE3DD8">
            <w:pPr>
              <w:pStyle w:val="divdocumentdivparagraphspandateswrapperParagraph"/>
              <w:spacing w:line="360" w:lineRule="atLeast"/>
              <w:textAlignment w:val="auto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jobtitle"/>
                <w:rFonts w:ascii="Century Gothic" w:eastAsia="Century Gothic" w:hAnsi="Century Gothic" w:cs="Century Gothic"/>
                <w:sz w:val="22"/>
                <w:szCs w:val="22"/>
              </w:rPr>
              <w:t>Customer Support Engineer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577302">
              <w:rPr>
                <w:rStyle w:val="spanjobtitle"/>
                <w:rFonts w:ascii="Century Gothic" w:eastAsia="Century Gothic" w:hAnsi="Century Gothic" w:cs="Century Gothic"/>
                <w:sz w:val="22"/>
                <w:szCs w:val="22"/>
              </w:rPr>
              <w:t>(Contra</w:t>
            </w:r>
            <w:r w:rsidR="00BB06A3">
              <w:rPr>
                <w:rStyle w:val="spanjobtitle"/>
                <w:rFonts w:ascii="Century Gothic" w:eastAsia="Century Gothic" w:hAnsi="Century Gothic" w:cs="Century Gothic"/>
                <w:sz w:val="22"/>
                <w:szCs w:val="22"/>
              </w:rPr>
              <w:t>ct)</w:t>
            </w:r>
          </w:p>
          <w:p w14:paraId="5A6BF2ED" w14:textId="58046A18" w:rsidR="00243BE2" w:rsidRDefault="00577302">
            <w:pPr>
              <w:pStyle w:val="spanpaddedline"/>
              <w:spacing w:line="360" w:lineRule="atLeast"/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companyname"/>
                <w:rFonts w:ascii="Century Gothic" w:eastAsia="Century Gothic" w:hAnsi="Century Gothic" w:cs="Century Gothic"/>
                <w:sz w:val="22"/>
                <w:szCs w:val="22"/>
              </w:rPr>
              <w:t>Xsil Ltd</w:t>
            </w:r>
            <w:r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067DA4"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  <w:t>- Dublin</w:t>
            </w:r>
          </w:p>
          <w:p w14:paraId="7A535276" w14:textId="4427643D" w:rsidR="00243BE2" w:rsidRDefault="00577302">
            <w:pPr>
              <w:pStyle w:val="ulli"/>
              <w:numPr>
                <w:ilvl w:val="0"/>
                <w:numId w:val="3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Job responsibilities included the installation of Xsil's upgraded laser micro-machining systems from gas</w:t>
            </w:r>
            <w:r w:rsidR="00C3396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-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assist laser cutting to water</w:t>
            </w:r>
            <w:r w:rsidR="00C33960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-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assist</w:t>
            </w:r>
          </w:p>
          <w:p w14:paraId="698F71A6" w14:textId="77777777" w:rsidR="00243BE2" w:rsidRDefault="00577302">
            <w:pPr>
              <w:pStyle w:val="ulli"/>
              <w:numPr>
                <w:ilvl w:val="0"/>
                <w:numId w:val="3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Power up and software upgrade of installed machines, Servicing coherent lasers, Genmark Robot configuration, XY stage configuration, calibration of vision systems</w:t>
            </w:r>
          </w:p>
          <w:p w14:paraId="3F07E604" w14:textId="518AA683" w:rsidR="00243BE2" w:rsidRDefault="00577302">
            <w:pPr>
              <w:pStyle w:val="ulli"/>
              <w:numPr>
                <w:ilvl w:val="0"/>
                <w:numId w:val="3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Qualification and acceptance of machines to be handed back to HP to be used in their </w:t>
            </w:r>
            <w:r w:rsidR="00BB06A3"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high-volume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laser cutting manufacturing.</w:t>
            </w:r>
          </w:p>
        </w:tc>
      </w:tr>
    </w:tbl>
    <w:p w14:paraId="57E3A4E0" w14:textId="77777777" w:rsidR="00243BE2" w:rsidRDefault="00243BE2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00"/>
        <w:gridCol w:w="8006"/>
      </w:tblGrid>
      <w:tr w:rsidR="00243BE2" w14:paraId="38C23AC3" w14:textId="77777777">
        <w:trPr>
          <w:tblCellSpacing w:w="0" w:type="dxa"/>
        </w:trPr>
        <w:tc>
          <w:tcPr>
            <w:tcW w:w="2300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53391ADD" w14:textId="0D6F1E2A" w:rsidR="00243BE2" w:rsidRDefault="00577302">
            <w:pPr>
              <w:pStyle w:val="divdocumentdivparagraphspandateswrapperParagraph"/>
              <w:spacing w:line="360" w:lineRule="atLeast"/>
              <w:textAlignment w:val="auto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10"/>
                <w:szCs w:val="1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2002</w:t>
            </w: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to</w:t>
            </w:r>
            <w:r w:rsidR="00BD77F1"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2003</w:t>
            </w:r>
          </w:p>
        </w:tc>
        <w:tc>
          <w:tcPr>
            <w:tcW w:w="8006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50C862EE" w14:textId="77777777" w:rsidR="00243BE2" w:rsidRDefault="00577302">
            <w:pPr>
              <w:pStyle w:val="divdocumentdivparagraphspandateswrapperParagraph"/>
              <w:spacing w:line="360" w:lineRule="atLeast"/>
              <w:textAlignment w:val="auto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jobtitle"/>
                <w:rFonts w:ascii="Century Gothic" w:eastAsia="Century Gothic" w:hAnsi="Century Gothic" w:cs="Century Gothic"/>
                <w:sz w:val="22"/>
                <w:szCs w:val="22"/>
              </w:rPr>
              <w:t>Equipment Operator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32882BB7" w14:textId="53EE770C" w:rsidR="00243BE2" w:rsidRDefault="00577302">
            <w:pPr>
              <w:pStyle w:val="spanpaddedline"/>
              <w:spacing w:line="360" w:lineRule="atLeast"/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companyname"/>
                <w:rFonts w:ascii="Century Gothic" w:eastAsia="Century Gothic" w:hAnsi="Century Gothic" w:cs="Century Gothic"/>
                <w:sz w:val="22"/>
                <w:szCs w:val="22"/>
              </w:rPr>
              <w:t>Pfizer Pharmaceutical</w:t>
            </w:r>
            <w:r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067DA4"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  <w:t>- Australia</w:t>
            </w:r>
          </w:p>
          <w:p w14:paraId="2D01CA7F" w14:textId="22A570AF" w:rsidR="00243BE2" w:rsidRDefault="00577302">
            <w:pPr>
              <w:pStyle w:val="ulli"/>
              <w:numPr>
                <w:ilvl w:val="0"/>
                <w:numId w:val="4"/>
              </w:numPr>
              <w:spacing w:line="360" w:lineRule="atLeast"/>
              <w:ind w:left="640" w:hanging="26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Traveled around the world working in Australia on the way. </w:t>
            </w:r>
          </w:p>
        </w:tc>
      </w:tr>
    </w:tbl>
    <w:p w14:paraId="0E550F67" w14:textId="77777777" w:rsidR="00243BE2" w:rsidRDefault="00243BE2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300"/>
        <w:gridCol w:w="8006"/>
      </w:tblGrid>
      <w:tr w:rsidR="00243BE2" w14:paraId="437DC2C2" w14:textId="77777777">
        <w:trPr>
          <w:tblCellSpacing w:w="0" w:type="dxa"/>
        </w:trPr>
        <w:tc>
          <w:tcPr>
            <w:tcW w:w="2300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703C9D9C" w14:textId="6E95B0C5" w:rsidR="00243BE2" w:rsidRDefault="00577302">
            <w:pPr>
              <w:pStyle w:val="divdocumentdivparagraphspandateswrapperParagraph"/>
              <w:spacing w:line="360" w:lineRule="atLeast"/>
              <w:textAlignment w:val="auto"/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10"/>
                <w:szCs w:val="1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2000</w:t>
            </w:r>
            <w:r>
              <w:rPr>
                <w:rStyle w:val="divdocumentdivparagraphspandateswrapper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to 2002</w:t>
            </w:r>
          </w:p>
        </w:tc>
        <w:tc>
          <w:tcPr>
            <w:tcW w:w="8006" w:type="dxa"/>
            <w:tcMar>
              <w:top w:w="80" w:type="dxa"/>
              <w:left w:w="0" w:type="dxa"/>
              <w:bottom w:w="0" w:type="dxa"/>
              <w:right w:w="0" w:type="dxa"/>
            </w:tcMar>
            <w:hideMark/>
          </w:tcPr>
          <w:p w14:paraId="6077568B" w14:textId="77777777" w:rsidR="00243BE2" w:rsidRDefault="00577302">
            <w:pPr>
              <w:pStyle w:val="divdocumentdivparagraphspandateswrapperParagraph"/>
              <w:spacing w:line="360" w:lineRule="atLeast"/>
              <w:textAlignment w:val="auto"/>
              <w:rPr>
                <w:rStyle w:val="span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spanjobtitle"/>
                <w:rFonts w:ascii="Century Gothic" w:eastAsia="Century Gothic" w:hAnsi="Century Gothic" w:cs="Century Gothic"/>
                <w:sz w:val="22"/>
                <w:szCs w:val="22"/>
              </w:rPr>
              <w:t>Lithography Engineer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6E9E21A6" w14:textId="0A42A81C" w:rsidR="00243BE2" w:rsidRDefault="00577302" w:rsidP="00D01DAE">
            <w:pPr>
              <w:pStyle w:val="spanpaddedline"/>
              <w:spacing w:line="360" w:lineRule="atLeast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companyname"/>
                <w:rFonts w:ascii="Century Gothic" w:eastAsia="Century Gothic" w:hAnsi="Century Gothic" w:cs="Century Gothic"/>
                <w:sz w:val="22"/>
                <w:szCs w:val="22"/>
              </w:rPr>
              <w:t>Intel Ireland</w:t>
            </w:r>
            <w:r>
              <w:rPr>
                <w:rStyle w:val="span"/>
                <w:rFonts w:ascii="Century Gothic" w:eastAsia="Century Gothic" w:hAnsi="Century Gothic" w:cs="Century Gothic"/>
                <w:sz w:val="16"/>
                <w:szCs w:val="16"/>
              </w:rPr>
              <w:t xml:space="preserve"> </w:t>
            </w:r>
            <w:r>
              <w:rPr>
                <w:rStyle w:val="span"/>
                <w:rFonts w:ascii="PMingLiU" w:eastAsia="PMingLiU" w:hAnsi="PMingLiU" w:cs="PMingLiU"/>
                <w:sz w:val="16"/>
                <w:szCs w:val="16"/>
              </w:rPr>
              <w:t>－</w:t>
            </w:r>
            <w:r>
              <w:rPr>
                <w:rStyle w:val="span"/>
                <w:rFonts w:ascii="Century Gothic" w:eastAsia="Century Gothic" w:hAnsi="Century Gothic" w:cs="Century Gothic"/>
                <w:sz w:val="16"/>
                <w:szCs w:val="16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Leixlip</w:t>
            </w:r>
            <w:r>
              <w:rPr>
                <w:rStyle w:val="divdocumentsinglecolumn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</w:tc>
      </w:tr>
    </w:tbl>
    <w:p w14:paraId="16EBD1FC" w14:textId="77777777" w:rsidR="00243BE2" w:rsidRDefault="00243BE2" w:rsidP="00B876E8">
      <w:pPr>
        <w:pBdr>
          <w:top w:val="single" w:sz="4" w:space="1" w:color="auto"/>
        </w:pBdr>
        <w:rPr>
          <w:vanish/>
        </w:rPr>
      </w:pPr>
    </w:p>
    <w:p w14:paraId="7ABEB1E1" w14:textId="77777777" w:rsidR="00243BE2" w:rsidRDefault="00577302" w:rsidP="00B876E8">
      <w:pPr>
        <w:pStyle w:val="divdocumentdivsectiontitle"/>
        <w:pBdr>
          <w:top w:val="single" w:sz="4" w:space="1" w:color="auto"/>
        </w:pBdr>
        <w:spacing w:before="240" w:after="40"/>
        <w:rPr>
          <w:rFonts w:ascii="Century Gothic" w:eastAsia="Century Gothic" w:hAnsi="Century Gothic" w:cs="Century Gothic"/>
          <w:b/>
          <w:bCs/>
          <w:caps/>
        </w:rPr>
      </w:pPr>
      <w:r>
        <w:rPr>
          <w:rFonts w:ascii="Century Gothic" w:eastAsia="Century Gothic" w:hAnsi="Century Gothic" w:cs="Century Gothic"/>
          <w:b/>
          <w:bCs/>
          <w:caps/>
        </w:rPr>
        <w:t>Interests</w:t>
      </w:r>
    </w:p>
    <w:p w14:paraId="00BAF06A" w14:textId="3D24E545" w:rsidR="00243BE2" w:rsidRDefault="00577302">
      <w:pPr>
        <w:pStyle w:val="p"/>
        <w:spacing w:line="340" w:lineRule="atLeast"/>
        <w:ind w:left="230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sz w:val="22"/>
          <w:szCs w:val="22"/>
        </w:rPr>
        <w:t xml:space="preserve">My interests are golf, GAA, and swimming. </w:t>
      </w:r>
      <w:r w:rsidR="007D3059">
        <w:rPr>
          <w:rFonts w:ascii="Century Gothic" w:eastAsia="Century Gothic" w:hAnsi="Century Gothic" w:cs="Century Gothic"/>
          <w:sz w:val="22"/>
          <w:szCs w:val="22"/>
        </w:rPr>
        <w:t>S</w:t>
      </w:r>
      <w:r>
        <w:rPr>
          <w:rFonts w:ascii="Century Gothic" w:eastAsia="Century Gothic" w:hAnsi="Century Gothic" w:cs="Century Gothic"/>
          <w:sz w:val="22"/>
          <w:szCs w:val="22"/>
        </w:rPr>
        <w:t>pending time wit</w:t>
      </w:r>
      <w:r w:rsidR="00DE5F2B">
        <w:rPr>
          <w:rFonts w:ascii="Century Gothic" w:eastAsia="Century Gothic" w:hAnsi="Century Gothic" w:cs="Century Gothic"/>
          <w:sz w:val="22"/>
          <w:szCs w:val="22"/>
        </w:rPr>
        <w:t>h</w:t>
      </w:r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r w:rsidR="00001ABE">
        <w:rPr>
          <w:rFonts w:ascii="Century Gothic" w:eastAsia="Century Gothic" w:hAnsi="Century Gothic" w:cs="Century Gothic"/>
          <w:sz w:val="22"/>
          <w:szCs w:val="22"/>
        </w:rPr>
        <w:t xml:space="preserve">my </w:t>
      </w:r>
      <w:r>
        <w:rPr>
          <w:rFonts w:ascii="Century Gothic" w:eastAsia="Century Gothic" w:hAnsi="Century Gothic" w:cs="Century Gothic"/>
          <w:sz w:val="22"/>
          <w:szCs w:val="22"/>
        </w:rPr>
        <w:t>family and being involved with my three kid</w:t>
      </w:r>
      <w:r w:rsidR="0017278C">
        <w:rPr>
          <w:rFonts w:ascii="Century Gothic" w:eastAsia="Century Gothic" w:hAnsi="Century Gothic" w:cs="Century Gothic"/>
          <w:sz w:val="22"/>
          <w:szCs w:val="22"/>
        </w:rPr>
        <w:t>’</w:t>
      </w:r>
      <w:r>
        <w:rPr>
          <w:rFonts w:ascii="Century Gothic" w:eastAsia="Century Gothic" w:hAnsi="Century Gothic" w:cs="Century Gothic"/>
          <w:sz w:val="22"/>
          <w:szCs w:val="22"/>
        </w:rPr>
        <w:t>s sports clubs.</w:t>
      </w:r>
    </w:p>
    <w:sectPr w:rsidR="00243BE2">
      <w:pgSz w:w="11906" w:h="16838"/>
      <w:pgMar w:top="480" w:right="800" w:bottom="480" w:left="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A1A99" w14:textId="77777777" w:rsidR="00C9495C" w:rsidRDefault="00C9495C" w:rsidP="00BD77F1">
      <w:pPr>
        <w:spacing w:line="240" w:lineRule="auto"/>
      </w:pPr>
      <w:r>
        <w:separator/>
      </w:r>
    </w:p>
  </w:endnote>
  <w:endnote w:type="continuationSeparator" w:id="0">
    <w:p w14:paraId="7D29B6E2" w14:textId="77777777" w:rsidR="00C9495C" w:rsidRDefault="00C9495C" w:rsidP="00BD77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E7C8BA15-4518-49AA-AC52-282EAFB0FF37}"/>
    <w:embedBold r:id="rId2" w:fontKey="{04DB4B03-3BBD-4AFB-8FF1-E5A9BE8A68F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A79877F-C46B-4153-BB66-3A3989EC25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7AEA2FE-3C2E-42C9-A430-CFE1FDA777D6}"/>
    <w:embedBold r:id="rId5" w:fontKey="{AED8A189-8B83-4F46-A492-82307E9B5B1B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  <w:embedRegular r:id="rId6" w:subsetted="1" w:fontKey="{6E5CE678-B1E3-49E4-8B0D-D4E7478DEA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A770D" w14:textId="77777777" w:rsidR="00C9495C" w:rsidRDefault="00C9495C" w:rsidP="00BD77F1">
      <w:pPr>
        <w:spacing w:line="240" w:lineRule="auto"/>
      </w:pPr>
      <w:r>
        <w:separator/>
      </w:r>
    </w:p>
  </w:footnote>
  <w:footnote w:type="continuationSeparator" w:id="0">
    <w:p w14:paraId="411D4641" w14:textId="77777777" w:rsidR="00C9495C" w:rsidRDefault="00C9495C" w:rsidP="00BD77F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D206E020">
      <w:start w:val="1"/>
      <w:numFmt w:val="bullet"/>
      <w:lvlText w:val=""/>
      <w:lvlJc w:val="left"/>
      <w:pPr>
        <w:ind w:left="-796" w:hanging="360"/>
      </w:pPr>
      <w:rPr>
        <w:rFonts w:ascii="Symbol" w:hAnsi="Symbol"/>
      </w:rPr>
    </w:lvl>
    <w:lvl w:ilvl="1" w:tplc="D4708BAC">
      <w:start w:val="1"/>
      <w:numFmt w:val="bullet"/>
      <w:lvlText w:val="o"/>
      <w:lvlJc w:val="left"/>
      <w:pPr>
        <w:tabs>
          <w:tab w:val="num" w:pos="-76"/>
        </w:tabs>
        <w:ind w:left="-76" w:hanging="360"/>
      </w:pPr>
      <w:rPr>
        <w:rFonts w:ascii="Courier New" w:hAnsi="Courier New"/>
      </w:rPr>
    </w:lvl>
    <w:lvl w:ilvl="2" w:tplc="DB108EBA">
      <w:start w:val="1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/>
      </w:rPr>
    </w:lvl>
    <w:lvl w:ilvl="3" w:tplc="D9FC1BC2">
      <w:start w:val="1"/>
      <w:numFmt w:val="bullet"/>
      <w:lvlText w:val=""/>
      <w:lvlJc w:val="left"/>
      <w:pPr>
        <w:tabs>
          <w:tab w:val="num" w:pos="1364"/>
        </w:tabs>
        <w:ind w:left="1364" w:hanging="360"/>
      </w:pPr>
      <w:rPr>
        <w:rFonts w:ascii="Symbol" w:hAnsi="Symbol"/>
      </w:rPr>
    </w:lvl>
    <w:lvl w:ilvl="4" w:tplc="38687E10">
      <w:start w:val="1"/>
      <w:numFmt w:val="bullet"/>
      <w:lvlText w:val="o"/>
      <w:lvlJc w:val="left"/>
      <w:pPr>
        <w:tabs>
          <w:tab w:val="num" w:pos="2084"/>
        </w:tabs>
        <w:ind w:left="2084" w:hanging="360"/>
      </w:pPr>
      <w:rPr>
        <w:rFonts w:ascii="Courier New" w:hAnsi="Courier New"/>
      </w:rPr>
    </w:lvl>
    <w:lvl w:ilvl="5" w:tplc="AAEE105E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/>
      </w:rPr>
    </w:lvl>
    <w:lvl w:ilvl="6" w:tplc="550E7112">
      <w:start w:val="1"/>
      <w:numFmt w:val="bullet"/>
      <w:lvlText w:val=""/>
      <w:lvlJc w:val="left"/>
      <w:pPr>
        <w:tabs>
          <w:tab w:val="num" w:pos="3524"/>
        </w:tabs>
        <w:ind w:left="3524" w:hanging="360"/>
      </w:pPr>
      <w:rPr>
        <w:rFonts w:ascii="Symbol" w:hAnsi="Symbol"/>
      </w:rPr>
    </w:lvl>
    <w:lvl w:ilvl="7" w:tplc="3DDA41B4">
      <w:start w:val="1"/>
      <w:numFmt w:val="bullet"/>
      <w:lvlText w:val="o"/>
      <w:lvlJc w:val="left"/>
      <w:pPr>
        <w:tabs>
          <w:tab w:val="num" w:pos="4244"/>
        </w:tabs>
        <w:ind w:left="4244" w:hanging="360"/>
      </w:pPr>
      <w:rPr>
        <w:rFonts w:ascii="Courier New" w:hAnsi="Courier New"/>
      </w:rPr>
    </w:lvl>
    <w:lvl w:ilvl="8" w:tplc="2BC0C7D0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1CE39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E60E7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E4A9C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17EF6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790F5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6086C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4A22A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22458B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A47F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8612DA0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CAA67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180B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DC427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550ED2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400A8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B0E051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B18D63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0604A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6FE309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33058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CCFC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63433C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FBCDE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AC0AC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CA6873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E86EE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EF867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7D0A5E5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2CF89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5F836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D47C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CC000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13E7B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FD2842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94E85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BC18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6DE70A89"/>
    <w:multiLevelType w:val="hybridMultilevel"/>
    <w:tmpl w:val="9B42E22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E0NzG1MDU3MzQxNjZW0lEKTi0uzszPAykwrAUA0Y1lkCwAAAA="/>
  </w:docVars>
  <w:rsids>
    <w:rsidRoot w:val="00243BE2"/>
    <w:rsid w:val="00001ABE"/>
    <w:rsid w:val="00055383"/>
    <w:rsid w:val="00067DA4"/>
    <w:rsid w:val="00091A44"/>
    <w:rsid w:val="00094A1C"/>
    <w:rsid w:val="001708C6"/>
    <w:rsid w:val="00170CB8"/>
    <w:rsid w:val="0017278C"/>
    <w:rsid w:val="001D5AA4"/>
    <w:rsid w:val="00243BE2"/>
    <w:rsid w:val="00281B47"/>
    <w:rsid w:val="00290E5A"/>
    <w:rsid w:val="002E3B82"/>
    <w:rsid w:val="00455C25"/>
    <w:rsid w:val="004E1713"/>
    <w:rsid w:val="004E6365"/>
    <w:rsid w:val="005079A9"/>
    <w:rsid w:val="00577302"/>
    <w:rsid w:val="005B6F80"/>
    <w:rsid w:val="005F1284"/>
    <w:rsid w:val="00657EF8"/>
    <w:rsid w:val="00687B21"/>
    <w:rsid w:val="007D3059"/>
    <w:rsid w:val="00842CBD"/>
    <w:rsid w:val="008A7261"/>
    <w:rsid w:val="009629F7"/>
    <w:rsid w:val="00992EFC"/>
    <w:rsid w:val="00AE3DD8"/>
    <w:rsid w:val="00AF2B11"/>
    <w:rsid w:val="00B876E8"/>
    <w:rsid w:val="00B942BA"/>
    <w:rsid w:val="00BA4F7D"/>
    <w:rsid w:val="00BB06A3"/>
    <w:rsid w:val="00BD77F1"/>
    <w:rsid w:val="00BE4C2E"/>
    <w:rsid w:val="00BE6478"/>
    <w:rsid w:val="00C07342"/>
    <w:rsid w:val="00C21911"/>
    <w:rsid w:val="00C33960"/>
    <w:rsid w:val="00C9495C"/>
    <w:rsid w:val="00CB202A"/>
    <w:rsid w:val="00CF2E0E"/>
    <w:rsid w:val="00D01DAE"/>
    <w:rsid w:val="00DC7A3D"/>
    <w:rsid w:val="00DD336C"/>
    <w:rsid w:val="00DE5F2B"/>
    <w:rsid w:val="00E627F7"/>
    <w:rsid w:val="00E7739C"/>
    <w:rsid w:val="00EB5CDE"/>
    <w:rsid w:val="00FA0CBF"/>
    <w:rsid w:val="00FD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C5E4ED"/>
  <w15:docId w15:val="{142FBE77-AFEC-4B2C-AF8D-C9616CAA7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40" w:lineRule="atLeast"/>
    </w:pPr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thinbottomborder">
    <w:name w:val="div_document_thinbottomborder"/>
    <w:basedOn w:val="Normal"/>
    <w:pPr>
      <w:pBdr>
        <w:bottom w:val="single" w:sz="16" w:space="0" w:color="000000"/>
      </w:pBdr>
    </w:pPr>
  </w:style>
  <w:style w:type="character" w:customStyle="1" w:styleId="divnamespanfName">
    <w:name w:val="div_name_span_fName"/>
    <w:basedOn w:val="DefaultParagraphFont"/>
    <w:rPr>
      <w:b/>
      <w:bCs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">
    <w:name w:val="div"/>
    <w:basedOn w:val="Normal"/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pBdr>
        <w:top w:val="none" w:sz="0" w:space="1" w:color="auto"/>
      </w:pBdr>
      <w:spacing w:line="440" w:lineRule="atLeast"/>
    </w:pPr>
    <w:rPr>
      <w:sz w:val="20"/>
      <w:szCs w:val="20"/>
    </w:rPr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60" w:lineRule="atLeast"/>
    </w:pPr>
    <w:rPr>
      <w:color w:val="000000"/>
    </w:rPr>
  </w:style>
  <w:style w:type="paragraph" w:customStyle="1" w:styleId="divdocumentdivnoPind">
    <w:name w:val="div_document_div_noPind"/>
    <w:basedOn w:val="Normal"/>
  </w:style>
  <w:style w:type="paragraph" w:customStyle="1" w:styleId="p">
    <w:name w:val="p"/>
    <w:basedOn w:val="Normal"/>
  </w:style>
  <w:style w:type="character" w:customStyle="1" w:styleId="divdocumentdivparagraphspandateswrapper">
    <w:name w:val="div_document_div_paragraph_span_dates_wrapper"/>
    <w:basedOn w:val="DefaultParagraphFont"/>
  </w:style>
  <w:style w:type="paragraph" w:customStyle="1" w:styleId="divdocumentdivparagraphspandateswrapperParagraph">
    <w:name w:val="div_document_div_paragraph_span_dates_wrapper Paragraph"/>
    <w:basedOn w:val="Normal"/>
  </w:style>
  <w:style w:type="character" w:customStyle="1" w:styleId="divdocumentsinglecolumn">
    <w:name w:val="div_document_singlecolumn"/>
    <w:basedOn w:val="DefaultParagraphFont"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companyname">
    <w:name w:val="span_companynam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panhypenfont">
    <w:name w:val="span_hypenfont"/>
    <w:basedOn w:val="span"/>
    <w:rPr>
      <w:sz w:val="16"/>
      <w:szCs w:val="16"/>
      <w:bdr w:val="none" w:sz="0" w:space="0" w:color="auto"/>
      <w:vertAlign w:val="baseline"/>
    </w:rPr>
  </w:style>
  <w:style w:type="paragraph" w:customStyle="1" w:styleId="ulli">
    <w:name w:val="ul_li"/>
    <w:basedOn w:val="Normal"/>
    <w:pPr>
      <w:pBdr>
        <w:left w:val="none" w:sz="0" w:space="3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  <w:style w:type="paragraph" w:customStyle="1" w:styleId="divdocumentsinglecolumnParagraph">
    <w:name w:val="div_document_singlecolumn Paragraph"/>
    <w:basedOn w:val="Normal"/>
  </w:style>
  <w:style w:type="paragraph" w:styleId="NormalWeb">
    <w:name w:val="Normal (Web)"/>
    <w:basedOn w:val="Normal"/>
    <w:uiPriority w:val="99"/>
    <w:unhideWhenUsed/>
    <w:rsid w:val="00055383"/>
    <w:pPr>
      <w:spacing w:before="100" w:beforeAutospacing="1" w:after="100" w:afterAutospacing="1" w:line="240" w:lineRule="auto"/>
      <w:textAlignment w:val="auto"/>
    </w:pPr>
    <w:rPr>
      <w:lang w:val="en-IE" w:eastAsia="en-IE"/>
    </w:rPr>
  </w:style>
  <w:style w:type="character" w:customStyle="1" w:styleId="apple-tab-span">
    <w:name w:val="apple-tab-span"/>
    <w:basedOn w:val="DefaultParagraphFont"/>
    <w:rsid w:val="00055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86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Kevin Flanagan</vt:lpstr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Kevin Flanagan</dc:title>
  <dc:creator>User</dc:creator>
  <cp:lastModifiedBy>User</cp:lastModifiedBy>
  <cp:revision>15</cp:revision>
  <dcterms:created xsi:type="dcterms:W3CDTF">2024-03-15T10:39:00Z</dcterms:created>
  <dcterms:modified xsi:type="dcterms:W3CDTF">2024-03-19T11:39:00Z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0513626c-6acb-4739-adae-4685eef7d4e2</vt:lpwstr>
  </property>
  <property fmtid="{D5CDD505-2E9C-101B-9397-08002B2CF9AE}" pid="3" name="x1ye=0">
    <vt:lpwstr>4E8AAB+LCAAAAAAABAAUm8VyhFAUBT+IBS6zxF0Ghx3uMLh8fcgulapBHu+c250hGIESAoVhBMHwNI/TKMriLIkQBMsIHEkyT7U5J7YovKX17cgyN5k7VX2vKe4nqkc9z6pC3iiufnuS7UcQLl3o6pKaNyphGGeqdgyOBow2rcaSf9G1hKLvXSKpfEKdOIGu1fDx+dANPaSgX3V6PhgBTPnbUpeFM+8j/0QApd0YdzQEBSN6yDXJbxz0ZR05+hf</vt:lpwstr>
  </property>
  <property fmtid="{D5CDD505-2E9C-101B-9397-08002B2CF9AE}" pid="4" name="x1ye=1">
    <vt:lpwstr>PTJodX3DY9rUzbo2ClDIrbXqgCyGSku3Y9iZGtZ5tjfVTe1Zyo1KutJ0i953g5L3ol9QVI+QdA9FCeLtbRh9rAU1s/KjmXQWwoUECz6GuyEYtkEXlXOgcBSJDbkkscoJjnd2qm6myno5FkdomNmGga0a53WAMxdKPUTKcFqvY5FVYTjfOlxnNfI69mBB/V2kb3iK2coMhK9ws5TVh5Bnom8nOI72XLDY8X8C1ehww2pHZMhA3CLn6KLlIMaME4x</vt:lpwstr>
  </property>
  <property fmtid="{D5CDD505-2E9C-101B-9397-08002B2CF9AE}" pid="5" name="x1ye=10">
    <vt:lpwstr>cjEO3SQivMNN7MAN1sjIwwi8/9Glsuc4DyVq8esfNYhm5/Rq18j/3pqKlBm7UKwDWnJ5b55gTCM1vtLAP142qtkCNTbRmEGsrbbWVQhOogIuNRLXdrBtTx4dEplsQTvSO6RgpTwLLjXJ8A/FQycJ7FhN/ZqFHi2vj4ReBXQVSUnt8PgafOeTiDuVSX+TMCyVY5IignFo0bCD34kzdCq9K/3X0e9wFME+ijeC8103RRlJaOmE1n4G4BI/DMdlGWi</vt:lpwstr>
  </property>
  <property fmtid="{D5CDD505-2E9C-101B-9397-08002B2CF9AE}" pid="6" name="x1ye=11">
    <vt:lpwstr>TEvbw55C9nG+mkb23TUQjqsia+HjFvETKhJy6mISjg+0764kDvtAh1AyuGgQc9eKvpjvmvuYOOvEhaM0WwNBCfux36x74PNWKbMJNN2MujYBoXmsMN+uD4H7XCb0gQYjgM3a3XQqJbTYf+GR6pOFGDm7jIDU2CmzFOGqgS2f4DvNusZmDTKImj31bAnnHbWkna8ka1aOCLkeONkMLP0vBA6PlsRYbph1dt0rkBUFoyL1ylX3tVyzIF1xHCrZgo7</vt:lpwstr>
  </property>
  <property fmtid="{D5CDD505-2E9C-101B-9397-08002B2CF9AE}" pid="7" name="x1ye=12">
    <vt:lpwstr>gD85xvfkSyJU2SSehyVh/pklc3BMV/bd/eOGZumxvhPIDf25I6fBoqkpymgITFHQSwXFP00lIajSXKRtkc7tOwviDebzmb3QpDx8r4AvxRefnPLXGEKHB3n3BsqeJmQIW/YsFJfEgxPrcxXta8sL4lEycz26FBlK8acvbO3NLDUw2K9v3L6lNGQMBDLZdZ7WpWc+Od02awPvDzMk8jhZ846mP9OmVi++A9+KlKc1DWNAYb4epdxX+4m2RGz1UGI</vt:lpwstr>
  </property>
  <property fmtid="{D5CDD505-2E9C-101B-9397-08002B2CF9AE}" pid="8" name="x1ye=13">
    <vt:lpwstr>NDCLrEeGv+fRGir+wmVpZ+P7qKyZM1TkJITotKU+R32W0JNxZc0HT6bD5kaPR68Gq6Nv+csDCfIwRdUc+JqeSibII0bLrs16LGy/0XrWOktpW+stFI2JETCKqug1P8Y6/trZcevPLRxzkucWNGkgi2GWSuU2vE3y8C0ItPek7HrmugAA4AgcNaiU7OJ/OYR4YRdywLw5LtB6TRwZIJ5jsN8a8JeBI7YG04EPCjtsD7frFDoND+t59wkqOyVYqHj</vt:lpwstr>
  </property>
  <property fmtid="{D5CDD505-2E9C-101B-9397-08002B2CF9AE}" pid="9" name="x1ye=14">
    <vt:lpwstr>HRN6WBMNYyCdnIzVkoz0hrywvoYDAhM0Q/ajOkrohryDqGhFz6gH+n1t37E185QuNwXC0PUIs+TQpQdvr9lAkRfkyGjsxSCeXQIBLdx4uYlIJTItq6W/ZwMdEwF+SWeZB2p3hg6Tes7TJudX2kPPtlIpx1sp495RDUiIGfV3w9bo0+NJ+dH/oc0t6cjwq8UiYa0XCfPjx3Q8S6hFAETJbE23mfLIrWLzoOwtb8YXXBEm3SU7ol5vo4iPx+09gkZ</vt:lpwstr>
  </property>
  <property fmtid="{D5CDD505-2E9C-101B-9397-08002B2CF9AE}" pid="10" name="x1ye=15">
    <vt:lpwstr>bNRldHfUz6UikaVzblk8j7S1WkB1q5u6nPkg7Oi6ImTsp5TCCN43fswNCLYU4W50B+rfPgCAmEC9GWKTfHK/8qIoWYOiyXWGOX+BHMAGJSIGEoHROpmbywg52zKHLMPu6XTVZlk5wJJJ/NtrKrfysXvyiiEzyWH9uFwXyCFf1S5jWu9Oy22Vdmqyz5FQ/kQN0YIJNZsy1/RWURdl2bqPTsUiF5K/5hg6BvszYW87Oboam2W6cKXmPe2CoBswYeN</vt:lpwstr>
  </property>
  <property fmtid="{D5CDD505-2E9C-101B-9397-08002B2CF9AE}" pid="11" name="x1ye=16">
    <vt:lpwstr>3bXpVNB8/eVJ6jAJ2NjGK9lfgNS5d0iCcVlJX6p2ijnfd0GJrPpUdqhU+Nuw2lpEvTlGflvE8GztiOIY2IncpnPciPfBsLLjbIHEJ4nlixl2Fw3vApMd0WNqx3s3vbr8U95KxMaJCNqNBqIRIH+4B8RXUvSwO4P6Q/UIPp5UwRYQayzfIp30FHvhF34SHvOMb7Vcng2Er1B9oKmBwBlsX1RxP4Y9MdulicHObhXKphDd+cz8kXWWmX76ZMftxn6</vt:lpwstr>
  </property>
  <property fmtid="{D5CDD505-2E9C-101B-9397-08002B2CF9AE}" pid="12" name="x1ye=17">
    <vt:lpwstr>UztatpaaTPR19q8Fqf5h6K/vijfL7vhMn/2ruNk6QwRGt4rrZ67M1+t2eevGbNKV2nV4hh2j2DQbSn+XOrtxerhiNFdEMP2qxS3w5chHrrtDFc3eUWpPcA0od4rpvrkMSpgFICLuYzefQ3cMtP3Sj5P0mpCMdsrYRZ+m2JKNhGa2D3p3nV4RGVtW1c8R5tRgoadCAttka6S3C44FDm6oIoBQqaZ+8UMIU9AB5O5snuLLYTR9jlkkDaeWGp7bIHZ</vt:lpwstr>
  </property>
  <property fmtid="{D5CDD505-2E9C-101B-9397-08002B2CF9AE}" pid="13" name="x1ye=18">
    <vt:lpwstr>Brzj9dJi9eXuqtUnOtZGBRgHhg4iZzjmNNihQzn6e6svweNrmNCr14TeIX4ClBDn7a/VDiQFnhqb67jxhn3WqMXxP6MEigFd0kZuVW4tfpgj2OhI4snVKuYXy3conf6/AtN8OiBXlKJ+WeUDVD3mjpR+vywLKc2cDn99vHVnihWWnFWEpoVq6c48Kj29E+0PWy2qlCfP16n8QGRTInWXFAORBncqe0M9vIOeMTW3J/MKQraSbfHdx0bkDwBiBOJ</vt:lpwstr>
  </property>
  <property fmtid="{D5CDD505-2E9C-101B-9397-08002B2CF9AE}" pid="14" name="x1ye=19">
    <vt:lpwstr>zbZPxpz6Exi2DYs799ws7AB38BuSXAnOAQvfp22NKKuRKT8myHmZjbDkECRRhWh81U1efNk/MuSZmDrfbvu7aCR0M2ZhgGZl5jH3Wh9h+dosFy3kCkiQ+vhdcMdreOFRDnxmCE5P0jPKdeohzgUVTyYsN/eSGltMrQ1i+jnJjEo/A23/8VelL1N5d3bbDzPJz4K7S9J5qdpAgjZLSUdYH3Eb8A/F7syOd9XWx9ErJFNFaCSrVaRRtpyIHjMXKVD</vt:lpwstr>
  </property>
  <property fmtid="{D5CDD505-2E9C-101B-9397-08002B2CF9AE}" pid="15" name="x1ye=2">
    <vt:lpwstr>A69Uo85tXeA51kldLKyJ3JMGFHAyq+hpKqbo+rxDDJlC1+m4aS4aC3IsvMwkCkwuuhJ9lVdPIoFeNPoJWu+3jZKqyWblmNDfQJSB+P/1FWY0+i53iOO+ykUfkEMlbFwKZs28NHFkHEa89EFYaukXIpLPITdzpH5Mm69ZM8N1P7DG3pWcfzBLqvFdCDE95JEFX3+6CkyHetWnNaU//mfe4Z4paLsUONG2nsoIqrLHq6OLr0H+0+357pSMTLdCbHS</vt:lpwstr>
  </property>
  <property fmtid="{D5CDD505-2E9C-101B-9397-08002B2CF9AE}" pid="16" name="x1ye=20">
    <vt:lpwstr>kmwdunPIaj/0VELKPuWywhpHOZkXD4xTiaox+BwezZkVHficD8wN09sirhFL/yCZB3lodqGTRpwr+sTQE/8+2Fxcv2D5ZA5N+RKeW4oOlaSCFVCvE/C1oHf9Y8Wju6qKGzKfYotwLraovFCFX2FD+6r5F/x+HQRIDOKdpxx7LWu+JfTSgEGg6wjqUcWHydG1kiohYxnDiDecbEgjDgAmGU1cNj98wCZO3bz8gT+AalyQlPhXTm78GCVnHvTNZ9N</vt:lpwstr>
  </property>
  <property fmtid="{D5CDD505-2E9C-101B-9397-08002B2CF9AE}" pid="17" name="x1ye=21">
    <vt:lpwstr>1GWp/raleQHrZTs2ID55eJk9HV6GpoM76mhbNL5UD2FPkB4I3bchMdnOCB2NlPQfgb3RbPCCnwkSTC5fnmlzLSRqWqI6ocfCNX33S8cnGPlsTThc6g9sYkLbcZ/5w5WdXP8Tw0uYXqdHIF/WU8msvpHFfHaj794LpgsgiK8XRU6iBqkwd1mJoSQ0qjh22oENE5ZiiX6zMLXctfscB8mghsDKRMIJhOLHbVu0IpTcur0LcXQSYNIxfKkRA3G+FIA</vt:lpwstr>
  </property>
  <property fmtid="{D5CDD505-2E9C-101B-9397-08002B2CF9AE}" pid="18" name="x1ye=22">
    <vt:lpwstr>6wLvILguaciRa5Gq0yVLs8LBVT/wl+gq/ZKl1ZLujVUIR/c5k7s+cksi38PQaF+zY8405XMFBvjaVxMOK1yp74/LR76Qg6tF0Y4UqcLNKMXYBQ8PzdCkoXbo2M2aImU8yBbdyKesJHrSWZNqxMk9zjyDXczsVN76evQ8s8ffCcdeGLO6+NsRoe/gJo+wN/EbmSRiuIuYDxQeBw/i3jRCnUPDswFmY/C0O57W72ygvJuphW28qG4ZpAB3/HWfXpA</vt:lpwstr>
  </property>
  <property fmtid="{D5CDD505-2E9C-101B-9397-08002B2CF9AE}" pid="19" name="x1ye=23">
    <vt:lpwstr>GQJDVQrS97gls2iNxGEO4MWk5SJK7Pz533v4SVskZMA0HnWPXcar2OLoMyuO0emIeUaalrzjLEPI25iARkV1jV2ugBXCFGsUEL5WUPN60pOBoZECYSRPzt/OUrYJY349QHtuogaRm9JrAt4lss1MC6Zv5rZf3F3dHfFIMnJu0JfBpi32Xuy8PhUiJYcLdufbDBlPinVwACPKmxn0ENYTXtywb1llHxmGfdPrmwTDeLY1rFplKMqoJfEEPAjL3y7</vt:lpwstr>
  </property>
  <property fmtid="{D5CDD505-2E9C-101B-9397-08002B2CF9AE}" pid="20" name="x1ye=24">
    <vt:lpwstr>NrJ+8TS6cxe5K6zMzBAuftGAv95lh0aPi70s4M5vC3fn4G4l9RDROLJT9ofM7F7/SMvDiT80EeWe3BRU4UCK4YurYFCNtRNvpKPXKZlV10F6RnxkA2J/BudcTo5+f1dt/KpenTLueig01r+Fe9MfkTcYDQ8O5HVn73B5qhgUjnW/inOu8gvijl0xtiWsgXebMfdYfNnxUX2SVO60veDD3dDzJNnuloSYGYjKLJVxzoECURj0FS64zsW6U+KsvNO</vt:lpwstr>
  </property>
  <property fmtid="{D5CDD505-2E9C-101B-9397-08002B2CF9AE}" pid="21" name="x1ye=25">
    <vt:lpwstr>gV4a1qxl3+sxo7UdkRJxoSQXME6uGEXjqh6/5tHp7uAyf8nOSyEa+XhOMw8HPPdDPVtkSTCI1UjeTWj2R7X28u49nAt/cUeO5zJ4+B2w3hKkpoCTwq+KErl59Hd1v0BIVsPMuhvHX4FKOj9ZMO97micZrR5HxQNXgV4Zv0EVIy6goSzAXwHkunCASzcTsPDJ1ZJR1FVYkWW9x53CemMcriIIASdkYS0d0Ul6VPp/ceZAhbVXWuM2b0JqSgnim8P</vt:lpwstr>
  </property>
  <property fmtid="{D5CDD505-2E9C-101B-9397-08002B2CF9AE}" pid="22" name="x1ye=26">
    <vt:lpwstr>WcLE0J/CpIPHb28i8Xo2+3KtKuFzaq4ar6HRpvr5ppRtzEGtxpCaQe86mdGPKoYs5MUTroOJ1exodBzbUw1zM0YcRe9pgFIEfRH3J6oC6o0999cBX0qL97pvqXBvJgw4kDcdnMu7RhjpY6i5Wgd/yHOe/eiX9bala2YDS7gaM3u3jfn3C7O+00gnoyFqQKqJsXVVx3WLD8/30TBwKYPCye/GinK1BqBVc5rmUbur/Zh6ajBATQk+HvusHVqZl9V</vt:lpwstr>
  </property>
  <property fmtid="{D5CDD505-2E9C-101B-9397-08002B2CF9AE}" pid="23" name="x1ye=27">
    <vt:lpwstr>eq/ueGrb+VT6a39FGVQpm/cssdkWwACFiNOv/cnDY/+OSGp+ESw5W4k+J21B2BiUdZScLgsLF+pjpvp/hwiFbesnjrIsv9GGOq4oQLl4gheNSSVCLDQ19g5M/Rdh68ghsTMsf2+Yq7yUG383AbG0dLwjXcToHPj15UEzuNvo1lGvPtbttOYIXmnGmbgqau05ZXTABGqchnf/mhOQLWiSafR2csKL9YCwB9LzxpMQnRVZU3d+RAPwAHHgSPIs1G2</vt:lpwstr>
  </property>
  <property fmtid="{D5CDD505-2E9C-101B-9397-08002B2CF9AE}" pid="24" name="x1ye=28">
    <vt:lpwstr>G7W/PLIVzzsS8U81AfL07W5iNpPj4gf7vDlJ1z7LtXwh7tTJqqztMtBxFLEZDAhnoISKUAdIc1Jibq3P2dYaCSQb7oaRk1IsykWgO0Vt00/udwx+FvMSkuszdzMsfnnsTd4gxrkXbo7yfCggbOotHTIm+CG/g8vHBV4tXZGhSY1V9g0JJ5jhV7PGk6j85dVRfDjPxODLmg8+uBrQ6pf70ONoZvbCyJ1X2x9XoIHbWMpFQzKiuuw4Dvl2pPtNsY+</vt:lpwstr>
  </property>
  <property fmtid="{D5CDD505-2E9C-101B-9397-08002B2CF9AE}" pid="25" name="x1ye=29">
    <vt:lpwstr>ryVZ2s/F0uzo0mWuFA35BriefRZ7BC/mNicJE3RN80USKxh0WpDv2bkNxjMoM14jMNmU8pissbkM9kmjq5k/ruRKVpxN+Du7KJjUIgpckxjHDjEKzS76TCfECnTDjOWoBnoM5OrQInz8kuNi4MF8tQu5IVjbe6nqQiPifZKtd9U6UGh5ynAG+VIbsCyB+INKKnAwFm3eeh6M2uVpkfhC7pYOxEZY4govVWHIj1xnaf5rfg1jkKW177nItAgmv2O</vt:lpwstr>
  </property>
  <property fmtid="{D5CDD505-2E9C-101B-9397-08002B2CF9AE}" pid="26" name="x1ye=3">
    <vt:lpwstr>ef75TDvEAL9vcTHgTr5EtgcfhzucNHTFD55DLKXFWxnDLS+ZFVOhbc1H7FFU24xPZnujubdRwaN0MWGQhWOJZVIRyf3+LtZwXz0e1rJQsa1nM886DeefjKnmHF4ElxVCAtyakC++5NONNY8fif9AvCvHF+OMgC4habKKjnUveCkhjGp8T0bHBXmS+BxSvB22qvcX6mDt96htbWaj3cDbghc5O64gEV/qvl5qG+SM3cvF244+cDX5xE/UMJB+bKf</vt:lpwstr>
  </property>
  <property fmtid="{D5CDD505-2E9C-101B-9397-08002B2CF9AE}" pid="27" name="x1ye=30">
    <vt:lpwstr>G/nrNJEHQ0vmk4t8gZCj5OzXKLR8QSLnS1jjtPRpyft9+SkTpczmqmXidf+gBHwJREqy3p018G2mi9SLY+6UrS5OdkQs+lqYWwBSiJwF6GxcEiCKQyRG4/ZbM55yN9CfibrHqF5GiXxrAX9WuGwbDrQXgo5Io0S0Y4Se+gp9cTBt3a42/F4Kz4VjEm7mgCVZ2Ar0LSR+kOTBkZw7l9vXa3gI97Jx3hyFVCRWcjQPvth9YGbd4mshHJR6JRD/6kz</vt:lpwstr>
  </property>
  <property fmtid="{D5CDD505-2E9C-101B-9397-08002B2CF9AE}" pid="28" name="x1ye=31">
    <vt:lpwstr>76+E9QCXulZ0mLoftHbYb+vA8cJ7dU+qH8dOUYs1BDFyMrln/x7RR4xOZHcq+BpUW34UpeRznLvZXvA1h05JzEcJmzOjR3d7o92CVuuED/VTt6FjwTOEKiZtYP8Dr8O+MktWhuNjU13eZI3o1uDQ7cnslUVXktH7cNcNdCtrnWf6hLEWTETGrtXezgfnFBu027O+oZCuBfuBLfr165xKovYU9Eg+WPyzez0IIABnkdr5KWynQ+VmMbNX4XMIarf</vt:lpwstr>
  </property>
  <property fmtid="{D5CDD505-2E9C-101B-9397-08002B2CF9AE}" pid="29" name="x1ye=32">
    <vt:lpwstr>au8b8f6h9ck08ziAB7+LorW0BgscgNnxPVVnJDyw4SLMFDL0GslziaIqe9zv+f/+s9x5GHVLURNeEHYstgkmDFI+SYi/7Syd+xCO/Hzu20Lqzk7qSZ0356sHt3C/Tx4TF630FwZVjUPjRTTa5l+J55HG8wQNwZVNS8vgiqrTVeenOqz7ZWTO1cifaJitPaGK1zFmyP++2AtVje9Ev0dGq6uOp2+Jfr7RZOMXpMH+fuZ0nMUI/dJAE5CnkzPPUVW</vt:lpwstr>
  </property>
  <property fmtid="{D5CDD505-2E9C-101B-9397-08002B2CF9AE}" pid="30" name="x1ye=33">
    <vt:lpwstr>W5DqnBccCkO4uZ37FFDWNc0eV2q4zvvOsPt/Pmsc+q0qA5i9mS+rG0FZfQZfPUqsKvJGnBFGnO+ienSxwm5yrz1MLlEjRtY19vCoSENsE/cObS5/dDrVaTz8XHXqv2HAz1tdkloLeAAcDL/cJkefzIjII1qKiLmlnIPvvIcnv6UNhczg83A86lWTQT5tKdCHwzLgryGIZ+oRfBD/o4nzhZ+PjRcNMthPwj9e2+AJRT7S2XoNkuqnJOKfw5Xc+fv</vt:lpwstr>
  </property>
  <property fmtid="{D5CDD505-2E9C-101B-9397-08002B2CF9AE}" pid="31" name="x1ye=34">
    <vt:lpwstr>C0SKnD9tdP4wdJPikELb9doumTmWAa3vGULPfEJrTTAU2ELmuS7B+kcftWa88nf9T+MBvgpQRTpIlFYca/CvvU+0hz1ll2LVlUPzgnyn7cSvJe8eAUuwzC0nPPxcN+UFVzt+kco5RJL8fNLPFcmpMDi7a3Z2Ca38/qvsX97orkydRdW3OGmJM0dXJzxhSBg1AK5I8nK76ZZi0SvPnmoc+FLSVlqEtU2EkSkIu/PqLJfgAAEAMybAV0ncGHDW296</vt:lpwstr>
  </property>
  <property fmtid="{D5CDD505-2E9C-101B-9397-08002B2CF9AE}" pid="32" name="x1ye=35">
    <vt:lpwstr>iab8PnN/ork5BDYIrFl0IV+0W0fJbIOT0oAMc/NX+aSLu2njgmEoycQkPCOw8BXhpezAOzbgipPXvQEmE/gYpx3AnmzUo4cdlMPZbOx/i51V1Y/OhL4Zm1N1PKoGsR6Wa7wZvYPYLvflorpd/xYeK7sAWw6/k2OPpTKnEZAwW2CX0ler0qKBf00IdydZ7DCQ+42nCzvDw0ZZFCUlNPNt4D4WtrxM0M5Bgod+SyzG7rKmhWVlOkP5eU0vkeW3Qq2</vt:lpwstr>
  </property>
  <property fmtid="{D5CDD505-2E9C-101B-9397-08002B2CF9AE}" pid="33" name="x1ye=36">
    <vt:lpwstr>QIMKDf2o1m1T2gSGGif75/gCPXaGsafBxplv0bNA3tdwp9c7g25SBd3H+mlqWknwYxkwN4QGm1+oLhR1qgfZxWQ3+tP2vNyVrE4b3+FpGwFNTdRm6Bxk2d+JbcR5sUBv7X5bYqS/FNMuBeW8271ne9t/v+lqDBh37flAEK5OwBvbogCRtwJX25/0fXXYaUsvmkeF0hec+TLPKAsav68MjyU58DN4q4W3+hSgeTZfkY+7pIOjbBdYoLYj2RnJ5l2</vt:lpwstr>
  </property>
  <property fmtid="{D5CDD505-2E9C-101B-9397-08002B2CF9AE}" pid="34" name="x1ye=37">
    <vt:lpwstr>cwkzFr9f7WR1E8XBRXJ8aoVuFIKR3+bS0WkcG5Zxh3OwBb2bfMfVUQqS6rAix7zrHc0FpM0q8QyXJBCpu5iI9cNWmYa0bJ1jv43JK4XvXET5uvfOr+xzlRT+nRLw3T1FCWqRXtAuJfGC3D/dDopUkL12XD23nmwEnwgBKvbPzd9NHBoGcx9WGFoIOgZN+2+slVzr6Y2M3ARrpournMKmVZ3PHKfi4R3olsvDjTqmEItCuXAuI2SUSzKZhQDnT1C</vt:lpwstr>
  </property>
  <property fmtid="{D5CDD505-2E9C-101B-9397-08002B2CF9AE}" pid="35" name="x1ye=38">
    <vt:lpwstr>qywDSjwifRciwWj3IJY57rpDsr/KB4KiDxfteThFt+RRUcdZ+O0s9t8H6FrI0VRQqqIjd2vk0zxZPVSeTLGwg9TQKjRh7H17iv4goJGmCZ7x7V74MW3jQr4nAwqrMFVnWRXH78dCBpQ0Sno7617ftobvNz/wYT6vOTfJxdELmgh1UzYEkoPxf1ox9TUX70dFqyvbsAeHJcrfQMSZLbgwOf3/6UjVfqxtlWG0VUVu9oKumpVaUmMVK08dh3DzlL1</vt:lpwstr>
  </property>
  <property fmtid="{D5CDD505-2E9C-101B-9397-08002B2CF9AE}" pid="36" name="x1ye=39">
    <vt:lpwstr>KDoHSYv4l5fqQZZbkpy0XrLpypojgP1SoQg7MvBuPX9kmiqYQxDOAr1CZuc+QSXoW4YwZ9GmotIuD3IKCC+eWs+9mvi5DfxAQ5u8cxCCMQj+C2nvybqeCBXGyDmpk9IJh52UZU1VULFVXx7HJRk30qAW8xaf+Y0S79olJ+cvxJvjljTuh2JwTF51+KQVLcY1TNVS0b8g5puuqDkmnziySK84PMT6DjcOEkSlE2aePALlhyqFdFhej/XdIbNAMQC</vt:lpwstr>
  </property>
  <property fmtid="{D5CDD505-2E9C-101B-9397-08002B2CF9AE}" pid="37" name="x1ye=4">
    <vt:lpwstr>Z0Pm8p5Jgb0D7RPfIQUo/hTo4o1bl/X9dYZx9K7YEcJjO3AjeKqo2URtFizEoe1KuKmKlXNUq4o+YQ5vNcGaLfd6VrdFd8etQJqN3bpEFGLQJIxDfCWj5nNj5RFNwL6LMfUxs+d2HhpeC4tEwpDxfAv20j395zofvOoFbe3fM+ECVdJVfhqAJz4qp2q+D0DZRwMLZzJnOgPwVhXzAwpxgibeH8iltuW4E5MzTXv2XNkNPwCj3GkhK3IXeITmU8S</vt:lpwstr>
  </property>
  <property fmtid="{D5CDD505-2E9C-101B-9397-08002B2CF9AE}" pid="38" name="x1ye=40">
    <vt:lpwstr>aNUtIVPZxNHTLARKYs6iBz2JiTZYdGoyV2qe4/mZQpLdVVUb/Klw9vgxDTUklXzqLe6zyK95E+X8zmFUXz3fdIUk7GXMggO5GG04hEbdLMjEg5MlJGu0LE/tWUciRHcFkJ5IJRdLxqtXA+rmvNJpf53R7VJD32nKCQ8GDYEexxgQ5BAAhHLj4odrcZMf+5sgvoDrhFu6hvDRNKKTwXzZ0Pwd/L85lTLIgq5v5yfvEvHw16LjpXD31sQT2Y2hbMt</vt:lpwstr>
  </property>
  <property fmtid="{D5CDD505-2E9C-101B-9397-08002B2CF9AE}" pid="39" name="x1ye=41">
    <vt:lpwstr>JC9q47oDoiZPPARf96yY36csdaMudR/rTWOEetKhtxx60MUYNUlbRi8E6g5xqVPqMfbOu9tU5RmUdxBeeHnD2Unq8NGTDQedFFhR+qW8lCXgohN5NVnrIhzD/ddD6HaFRnDppwNaeTZ6gfvm1Avbtxd5SqPbFqDhqQpRv09XrE01kgQx5TXqepAdqiUnsZAbeh3LX34Bqrd2xCQNVyo4SeZhtxyMsi9BQWBeVnEVttRu5GHjskO31EgT7U1B/wr</vt:lpwstr>
  </property>
  <property fmtid="{D5CDD505-2E9C-101B-9397-08002B2CF9AE}" pid="40" name="x1ye=42">
    <vt:lpwstr>P/ZsQ7m7DL22yCpJHl9v2+NCP1nV8X1aBIhtf9LdFYvgl8oWrbNM6JBmviifHXMNiBuT240uSPXyx2/lxnlgAXpK7PSJ+YJedDzMpT2RejQ3X3xz2lvA+GH18X4ezXuTxXbjdilMiDryOaVFaUI6ZTVmbyhzMg3zYfsQ8tukoRBt0uA+jk2i0hJqoMxfa9WYzL9wWti0YUKrGdlkvQtu7Xr5/0xGDGPO7EMVZ7WH+W9xgDkP8/apfaMrgQW1JS7</vt:lpwstr>
  </property>
  <property fmtid="{D5CDD505-2E9C-101B-9397-08002B2CF9AE}" pid="41" name="x1ye=43">
    <vt:lpwstr>u7isE5uV7vF+m+yrfL57F5DvXC2p8AbhlEAkIXgK2y/omlYQz1JBLvAFM751VYZWXBfrdiDmBbYQvrkFPglHGoiWOwW2xHuVGfLxz/lgzC/pJcn/Rc7N6gO3qWRhco4H45HGI7HjyNFB6E8+2PQkMJfuJdyxbrWq/UojYikRpT3Xzjth/EoBaHG8+0yL5ABhbZu1Qx7VmxXBEX7cFttJCiJzesd3pTTN7N960KsYAjbllUnlcbPlZoyuRXK+xBo</vt:lpwstr>
  </property>
  <property fmtid="{D5CDD505-2E9C-101B-9397-08002B2CF9AE}" pid="42" name="x1ye=44">
    <vt:lpwstr>Ik8NKvInZbYn74duW8qmDbQs0tZnCotojXzkjYsqjb+07oYotUTRIHOgxQYZitBIOg00sNrcO8Lvld8uUiEXt2bcU4ODT7fx3JdKoieEibLR1mQG7uNHyxVtLPzrxeRUz2VAY5njj8GMUd6qU3sPDLYXYf6XjeHaxbsfRwdTu0bEfGXwt09/we8Vrzy33er7DPx3d74T8SsECTh3L+nHhyMcITA9zTCCteRMzCcRPMy9tDwlfU330diB6ewdTOs</vt:lpwstr>
  </property>
  <property fmtid="{D5CDD505-2E9C-101B-9397-08002B2CF9AE}" pid="43" name="x1ye=45">
    <vt:lpwstr>tY9e+Hh+QVwSTNRLDg7rueFd2UXcyOnw6Cmv8xr18ej5b+N52OsoKRQlwENN7hgvkCtbEUB7/oQFBQntJ/84hiiuLKGZ5EJVv4GVJnxH7a8XfYJfm9RWNisP3t8vWRD+kkymZPfRwonjAoubIX83kSe3UxuZRSiZ7oimAFL4Jy9efVh4MFIdT5WLXAO76SbSmUMzjEvGgzb3aXklxveMSeLny8UvifH5Yifgw+OZPMsHInS4iIxQBZagFpQ8ESM</vt:lpwstr>
  </property>
  <property fmtid="{D5CDD505-2E9C-101B-9397-08002B2CF9AE}" pid="44" name="x1ye=46">
    <vt:lpwstr>CJXtmGBotN03jniU0ae3rBT+caYfSQT2spiV8wrJQlsbLDVwgpgGGYWMUp5mqRVQ/cMYTx+QJSu7e1YNIqkTYxeAVYBR2q/uXxCSNBqWRTiuq8ret0Ml5d7x1Cx9tbQ5b4Trwv/dCq3/A1EX7vs4QUR0ETAC10Dj1y0qgD7Q9lz8KYMXuQnXJy7fAo1E7sRNMv27I0dMlosKbxoOFADXb6+2tukIZtuBKGiRc+xifDS/B6r0ixAtDbsPuLw2RPc</vt:lpwstr>
  </property>
  <property fmtid="{D5CDD505-2E9C-101B-9397-08002B2CF9AE}" pid="45" name="x1ye=47">
    <vt:lpwstr>2bJAYv01dX1Aqlhs92VQXHbYL2bMBCes77CAccRTREm/sMqAVU3dAf3siZD9qLAcSo56Pc1lpCkieTo1REnBh07V5tOa15P4AV4qG1BgPz7HEqS1hk9j23g7rsJFK+odxL7tOeyjGJf+hYfDDEVGXhuQ0y3gfvcK8Nyb9dLst1Uu67MiseEE5nYAxJ3VnYsclX+eeu+SXvWQ6CwT8HbeCdBebUaLp45ot2tnroZFg7ek43yfaPc1/JC/rZwpTu3</vt:lpwstr>
  </property>
  <property fmtid="{D5CDD505-2E9C-101B-9397-08002B2CF9AE}" pid="46" name="x1ye=48">
    <vt:lpwstr>D/+z2fajboJZo7w4IQGSskOslb/Fo7oVKXT9pcTx8hdS3iIbAcyLWF+fiL6Mk9YWW44fiMqswn/b9mc28Epz4gz4kM7q9eS90l8/2AsUwuyoAvfhHxo2eFx4vQIliaGOCUxK+4esdK7fSyrQee/dwkP4yTItwrZhXwuO9XDa/H17glGPT5XVZvP4Z498Y/G3sBnj7jARKyUSTBzVsQHRHtGURU1mJr5FZiTgiV5SEIfk1aaT9xRxMt7mGvHQ7GM</vt:lpwstr>
  </property>
  <property fmtid="{D5CDD505-2E9C-101B-9397-08002B2CF9AE}" pid="47" name="x1ye=49">
    <vt:lpwstr>V+SrveXLL/YwgkJis28WdEI9f1A0N1ICs0GP+tEziiwgFoTL++hYmTv2aPqB+vGFi0SHTXV7mSUG5SH9Pqpyz1Wegmdio+1WUE7M+M4zF1V9YkivogO9RzaEN0BuOA5OB+beS+pn5mPoF8CbiANhkVEQCdaB0HMXRtmqbDdpeopzLZsnPMZazZbN1FXs38OZTWmsWb256hfigi9JL9ST4lwKOxWwvbrfXKBbOB094IPYmnXCwdbEBo6/Q7IE5Xq</vt:lpwstr>
  </property>
  <property fmtid="{D5CDD505-2E9C-101B-9397-08002B2CF9AE}" pid="48" name="x1ye=5">
    <vt:lpwstr>J/5kLrXQxn4W8Y+43vxVPnWJwwI3oAtpjzOP4pI2ULKgx22IguNc6vxL8sWm/cNLMsd1msugcwc96O+qBkfJpWpCt5YvkzkAV4GEDzmhQuy2/WyrTZ9NUgo3nosMO2JAMAxxfKpthDejknXg5igT+uOBQa/5yd2y0IRcAVP1CYR0RnrxGwlSz/hZ7fI9RjaG4eb4y92fuSYjE9PegD1BKfbxyNh7LqooyncCPPEMfjD30szGut0yfBb/9rGKED0</vt:lpwstr>
  </property>
  <property fmtid="{D5CDD505-2E9C-101B-9397-08002B2CF9AE}" pid="49" name="x1ye=50">
    <vt:lpwstr>/6WsMMXvt0B2bAI16MMxYv2SwEstOBB6K3LG/GUK3SzjuITO0XWZBhiSMk2Pg2tTYeghMToFkRK40uYc3kjBdTdJ5Pg/T0Exm9ODtGxeYieaPd9LjOnZtTQqim+1WCOJZ0leIPgAER0c+Jw45k46lTMt8uS9N+yJom9i1lkS02K9O9Sn8sKa13wXt70u+IMW+Acmif8fp4hvK8hUpOZnelqnfkKEOeHFBt1iUmTa3bUdkAfAvnKmE7xo4D70WVU</vt:lpwstr>
  </property>
  <property fmtid="{D5CDD505-2E9C-101B-9397-08002B2CF9AE}" pid="50" name="x1ye=51">
    <vt:lpwstr>4XwRdF+AnO/EovWfSoc5UDlVGqGdactZtexNLXtFZ3RsE6vwTKlDbh5tP935B86HcPoHEj9ncPm2o60+oP6bpPC3+E/w/DSYXEk+MUWQmXwUtUx14zPSFtA9udVbMocRIJSZ+X/qyNWsED8TkOcWH7O9mjCdRjygODsWHssP8ZxQao7ynyJJA0bUfK/Li/DeWDTP9uXHveyuGrzb6ok2nvbP7saPzUoZoXb9yBPZyf6BTRRb4GKgGkhaGj6U91+</vt:lpwstr>
  </property>
  <property fmtid="{D5CDD505-2E9C-101B-9397-08002B2CF9AE}" pid="51" name="x1ye=52">
    <vt:lpwstr>+70dJbJuNbDv0uUWm/DDhkwCzHDCtgWT7f+laf4jmAFjSQP95VMzgTEXehmU5qHxLnM4++4PWEehva59d/drfLIgknbP7xVi/rQozyQbUoVixgecHYC3BCocEfQR/d6rDlUE5PtmElwwVKXJ/qUu8/Xbjyfs8z7hu2sGn23Hj4VOZAgvWGCTdOFUP+Lnw0w4z0iaS2i5cuZpil2+wGjBvZcn4zeLwX1WQSjlGoUCtmyr3ZcfwWtXMTpRTU6ynn3</vt:lpwstr>
  </property>
  <property fmtid="{D5CDD505-2E9C-101B-9397-08002B2CF9AE}" pid="52" name="x1ye=53">
    <vt:lpwstr>yB+5lGNyCy/+Cbl7RMGX2qfQZEz8ZFm8svVm2RdUJ7iBb8a+7SYfid9iJK4BplYr9jXUSwG5oQU1zzdFS6mYROfjnxR5it5FP0iAgZCLY9zqaV7nglpgSnWn2G23VoeKrViV4hvf9Lyzw2X+AGGuNzEsG2/uZNAO43qFly6WY0b5Qr4c1Do7DDJwLB3ejD9wX6X+bKaDworUMgZ6DE6zCG9o86XaKWjAL5Py4H1v0Yx1ZHVECjojSwxNiBpxmGA</vt:lpwstr>
  </property>
  <property fmtid="{D5CDD505-2E9C-101B-9397-08002B2CF9AE}" pid="53" name="x1ye=54">
    <vt:lpwstr>g4OrVD+xvUKwEb1Gloc6XPCjlDoeOK3temGhwJXd40NBksnwxrTOJ+5iCDm6WjmZa7lPSKPmHk18LqOx3+vwaxfS+KJsghezQoQIBvSVHMYWwGToG+w5s7MNP9R+wiast1yPWSRHyhAftxvt56l5fgRB8h0ibnPwB57+ea7/pW4jI9LQwF/WpDKR8/uaZWhlTMWd0U18mznNJlbeD14z5kfRfek6gvP2KBC71SRRr7yG/HTQdicoorLg235SLDy</vt:lpwstr>
  </property>
  <property fmtid="{D5CDD505-2E9C-101B-9397-08002B2CF9AE}" pid="54" name="x1ye=55">
    <vt:lpwstr>tE6Ae7is33XOfYJ0s3AI/rFHmkB5sFN2ljb3LvaHlaeO8Cv2V9H8zTPob8+VTgqAykkzDBx8zkTxrj2Ce7fHcTv6DImbG13ET4FTRwW4U1kFcfmRi+AKdmR22ANAL8J4iL/vl4CoznY02gEZ95EQ+HxvFKhL5Q9YYORLc2SC7XIU5zwcUI1/LK7dPoh9R3W3Sp773ezDfAMCIQeqjX1REr4VfDaYyzD0lx3zlintRjHm7GtYreclEO7SrI05XeR</vt:lpwstr>
  </property>
  <property fmtid="{D5CDD505-2E9C-101B-9397-08002B2CF9AE}" pid="55" name="x1ye=56">
    <vt:lpwstr>00WdOZg9Iw0LIL37QFvNd98ctm+zUWEq3/e22PIkE7SlfFqkoaTSdhI3NsVnEdrEmb7naBF6m/A3abg7kqQt36GByPYSEthTNjh9MPsX/1VUV/IQw3GQzlWfCYvRsRESQRcLniGQZ2TU14ZYva/yadbUBSY9HaFDEOBCeKhfFR7CJrs505K40ZEsyBE9XgvH52Ovz0lAxAHg0zTYRIjSyjnid6Sz0La8T58LDktGUVbQNNIkAcjMJ/JJ08r9+ZH</vt:lpwstr>
  </property>
  <property fmtid="{D5CDD505-2E9C-101B-9397-08002B2CF9AE}" pid="56" name="x1ye=57">
    <vt:lpwstr>tNpwGm6GRFWTn8e5UvYecnHUHzAMqQX/hY+P4SbIbbvB9PnL6zP6MyQDiY4luk0WOXOB6YZ8Oz8fPo5+Kydvypl+dl6bxnGIKIAHarCzf6i3610uzV+TBNBjazRBmL6bx8dngIerUgV9v55h3B7VWaUUDmvFS6OXPhCoP+DSESb9o9iEnS38Vs8h+kNHokwBX5RUg4rCPE2pv85h7WlnVesFzPrSa5uvRoMsSc/3FAf+is2m5hj1EG1t/RP8UIM</vt:lpwstr>
  </property>
  <property fmtid="{D5CDD505-2E9C-101B-9397-08002B2CF9AE}" pid="57" name="x1ye=58">
    <vt:lpwstr>8v4krasVZKgl9oCZ301HCYPsf2qtm4iq/ao3y1Lob/wbZXAFNLv91fipHTgJ9jp9Jfmk4s8JudwpBMBhQciBtRJFgh6O4/oV88+1DqANcr6IE5xTlKTlkw8Gnjj6Cn1rNDMeAd7m7hNUC03av5hsDK6g4sFJBO0FfRbymUfSpxSaWgyVe8+bYf2GhtSZQINvkhwGSFkCx7udzNpCJzg3TjLi5crgqvd+1E7I84brBSst1l6ov2iohq0Hl0rfjWQ</vt:lpwstr>
  </property>
  <property fmtid="{D5CDD505-2E9C-101B-9397-08002B2CF9AE}" pid="58" name="x1ye=59">
    <vt:lpwstr>EPZ5U1suE5S8RAPSEMKk8vrDCsFd8NMyqHJW9/9hgGDPVEMGtZyKkW/pysSuuNITqOAvzEn04B0uGvcKLruRsUiTO4NnoqSug+eJK3yJc2lviuoeTEoNvPUk4qRAEAB8PvOK1qj5EIw7uR+hCns+LFxE2oYjDFqYoV4XVOS54pGz81rRkQDqQqpu4NK0Ed1mxiU+PKpGWUJfK/wr6pmsde1Ga3vjoPT1E2J4bAUnN+KlSeqzmPo3gj2bK0o9EFI</vt:lpwstr>
  </property>
  <property fmtid="{D5CDD505-2E9C-101B-9397-08002B2CF9AE}" pid="59" name="x1ye=6">
    <vt:lpwstr>CkEH70toN/SVWNJ5+fy7c8Lll7TK1SKTP7ruf3pDi2aw724z4q+ZOtJQwmPuTREt8qt/29d0LhOhi9vwnoqClUABSFzkaC8UYPYSZsyBFn5M3U4vdmaO5LcR2q+Sb/+ebZggm1WaIRcVubTn4zNFE7guxoe+PqPluPQJojxDpvY4n071yYn1iYw6ziLClnJBnEMeO8YEc3nfezhLUr4W3jhxaVxjeKC2ELxtTqmoRsXeQb407K2RJd7hPAu31ub</vt:lpwstr>
  </property>
  <property fmtid="{D5CDD505-2E9C-101B-9397-08002B2CF9AE}" pid="60" name="x1ye=60">
    <vt:lpwstr>r1IeoRMOVNBLLh6Ey8S5hWlKJ/mODghuKKCddTu9VfYbf5vPSiPz6gyPzn5qN0WM7PtL4SBjSjUGG6qrX7iyC75kzpVA1otnkJlih5cBsDcECFtu7nzlbfid6DA8NYbam9DVXkOazmWTY/NOKOsx3lV0VC44bDBQmBMoniFoaOtlfSIuhozgEyQBMxjkshCzFN7HxPcmsrQBawB2WWkLFwShIxdxc/lcqwsFOxLILw4S3v9+RMUzfrr46Sur8+V</vt:lpwstr>
  </property>
  <property fmtid="{D5CDD505-2E9C-101B-9397-08002B2CF9AE}" pid="61" name="x1ye=61">
    <vt:lpwstr>4ibg0GNvtow/szwJqkA6OaGFTUlVKc5k4/47EtEWF7z313zH5/wfWm1TM3bTcwiq4Vc0DeAfcWUvELZIQ6JieXzT3Pq6lt6G7DjAl4uuWE4V9kH5VMkOs+N3uK53NJp5OqGF0Q7HsNMbjU3ihC1S0V0mBhF+yPEkeiyqa0yDVjwVS0Y2hi11jRV7Ilq4vm2h+6LlBf4o+1Bk9ziVZl1K9N3mdh2NNxTmCXuTmacTDtvgvtQPyV3QHVzB4+txFqx</vt:lpwstr>
  </property>
  <property fmtid="{D5CDD505-2E9C-101B-9397-08002B2CF9AE}" pid="62" name="x1ye=62">
    <vt:lpwstr>7s+5MNIf/Fywcf2UdYZ93yLZj4rb3k3UNPxYdnv7uvDUpSMhLNBuVhjl+FL0PE+lSP8bY83FGaslPqiGCxFmTqxBMWu2GmAYW1CbF5B6cH9t0Rb9H9X8gD5e65m8cSlje4MpFJ8S8zOAi43XUdN8vLzKkilWZ50krbJ7dSvY7ZbR/+/eIHGMoijVKaFqXQnuf+wSTTPmI9713ZEtp23IW1kT+G8CbPSlDDvmk+zEj3GIEC4PL4dT4ZtYpPJXRGn</vt:lpwstr>
  </property>
  <property fmtid="{D5CDD505-2E9C-101B-9397-08002B2CF9AE}" pid="63" name="x1ye=63">
    <vt:lpwstr>wJBclw++mZp9cXpV5pF/6KXdsvXqNlevE+/PL5PIqIxq9KbrR8SV+nNOwbTfE4evtLBVvNoD7jE5dSYCASiDecmVHzyTtZBE9q/5iHMEnltHatXfJE6QxodaYRqG/LZzqhtijt9N59gVZG6BA5lGqDzcRy07pUDA/aFDLxA2Xln5fPeEYmGA1CW9WJJjuAPNX1dMHZparh+7GgfJaNBAk3vioqhWrOiT+xwAQ/2DETetPoUVMnl72oE2ixSKMpn</vt:lpwstr>
  </property>
  <property fmtid="{D5CDD505-2E9C-101B-9397-08002B2CF9AE}" pid="64" name="x1ye=64">
    <vt:lpwstr>ijAeCde2/eF54Xf43iWzL9EaoSd/7Z00ror89R/bU2Bm0/c8eipJYfiFOL6glZgKJF+CepG6Rzn6KFC1T72ug3WjmIhDAHIXPpDmnjRrBKPlIOM1mN4a2LiWFsdZlU3pHi7ssLnr4r5OvcpiCFo0MRUe9dWRK/u0gh+b755snQV+RIxBYLiRoexdibX7qZQBZNy+zMvWUZc9fYb+QlGjMGRypBukGJWgLizqkiwbUtvWPI/C2+NFiT5oqZDRDaj</vt:lpwstr>
  </property>
  <property fmtid="{D5CDD505-2E9C-101B-9397-08002B2CF9AE}" pid="65" name="x1ye=65">
    <vt:lpwstr>hZ0nlDTUlcty6aWSIOot3hZgYKD0oubbu33dzD487bWIp0hfxCzHViVYnDI30dmqS4vObAjA6cOR7RQAkA2lQslt+Pr647o7Ud1Zxh+h2nTC81LQE7K2WnwjkpFkqT9Qv1Slaz5w5eM5kk84yKjaEo7zdRSlxfAnXEs9TkFDAdaEZ61+tdt6LsNzYS7JXfoAR8XN1r3VCHjPGgzX5cXtReyYlQ5Pqx0apx+1PCLT0J6EBf1LRD402GHtwHnNFo+</vt:lpwstr>
  </property>
  <property fmtid="{D5CDD505-2E9C-101B-9397-08002B2CF9AE}" pid="66" name="x1ye=66">
    <vt:lpwstr>wtJ56eImYjTxLNo/Q8dCIuliNPc3UfeAtlghokQukuaXD+7uVR+vdaAQY23Y7WzDSYnM2tWWA/v07D2nZ06597rtfLw+rnzvqqMbl3o8jpPlOQAe6pobIoA4KDEXXwtZLBY6DaMMTEZVy8lkv6ZGH8sHlidpo+dadHG+Gx3CMRAYgvbUrmmCdGMs2vv4TNr/r2fsgoaiTqsHOn7xE6qQ8qk4AyK2UmXcInUJNmhnL+KjiLLAlhKIouiAGFwxB3p</vt:lpwstr>
  </property>
  <property fmtid="{D5CDD505-2E9C-101B-9397-08002B2CF9AE}" pid="67" name="x1ye=67">
    <vt:lpwstr>7AZTuFuq296BzlJ/vv3nshUWXQtHN8Zv/3fCtaJAwEtSG80c3arcYEloZc8exQkoi++Bbd8dWR+s0lvJkTm/n/w4wdZrMGHKiGw1NffS0Kz25jAXQUURRGILXeJE7AsFATL4XnlUdxwt3ZntXvqKmg8y75mYVHlEFb5R7ABp3prXk7o61X7GmVcH8n1r+qJN+aRrDF21+uEfeIDnbG4PeSZIjP1xPVhz0fqhZFJeEiAkEz4Mv5d4WxYjr4r48Gh</vt:lpwstr>
  </property>
  <property fmtid="{D5CDD505-2E9C-101B-9397-08002B2CF9AE}" pid="68" name="x1ye=68">
    <vt:lpwstr>7hn4QtJ8UGDHUhOfRUZssOaURTD8MsRCCc2WpGNi84T6in8/yImjmzpazh0btmbKhDUk8b5gzz3LdlQ/oND6BvKBX7a+L1tSotaqYOZgvRDAbNDHecY1knlUjlL9zAQgBuGAjvStX6yfcsD8VfcP+OiG2caqsZqyGpilAtXH2t6n+TZ0weLlGH8u2sNWNF79BBQqfL+AHkt8ExY8F8tYdGdoWfk5XJ0I9Xevx8LtXNs2yGNmMtLP8SHEekpIRCj</vt:lpwstr>
  </property>
  <property fmtid="{D5CDD505-2E9C-101B-9397-08002B2CF9AE}" pid="69" name="x1ye=69">
    <vt:lpwstr>QbtdEcFanuDh0CwMQEkelsPSXkDMNNwrkvNrA+ECsrJkli930FoJq4szChYo+NHuayrHktgPmwi7uTagHbG+UDPBL3Oh8Cz65m80aoF2YOwQJAc/5icNy6zktqGcfGK5IdF4zKT/7oPgUkujKZLJYt0ZHUTuf5vkcadPodUCrarEyRAJrtTzGOa0UCk89xZ5JnxJ4RCekl9m469xJ0/IqK+EYRZ0VkEgDDS8ljvQ39oAmJYCSa+8e+PSWClLSN5</vt:lpwstr>
  </property>
  <property fmtid="{D5CDD505-2E9C-101B-9397-08002B2CF9AE}" pid="70" name="x1ye=7">
    <vt:lpwstr>2yxGyr+y8TPLEoel4mUX1wpx6icciQ0TzRHlu1be3r93IR2WdEFUx4sekSNIKkmhUSjjUIpglX5IGFbfzBU7uauzDT0mIcDjNPPhrGbQPZa6NNHelnLOwxOCd5kaUNvPEsM/9NSTrGiSfYEX0/JKtOIh1+eXgc49xTR2B9d0yY8Ag+AoqSnDO8vN4TcnW6HdeCOgNecHgT1ne3O2XGREM3Y8bh3zVR9HK3Oj/mQjuesZugaEQ5/8IsFl4+v53X/</vt:lpwstr>
  </property>
  <property fmtid="{D5CDD505-2E9C-101B-9397-08002B2CF9AE}" pid="71" name="x1ye=70">
    <vt:lpwstr>CPx5WSR5led9tbyywzf2vvZEWtD3d4Iz5dZRfXZneWjZxJJkHioydGOhcrmLU1KXJ8GBKM71H4JGJcCEcoOi9P9rbAruA82CbbxW8nj5ZnsfBz3KXvZXLnCluQGlhv9X9f6R5d6afRwKbQpeqGBLXJQaByKF0Pvp3dEbJh39scELBgSTa9CRvPQhiGMivYonhTFeTDx73TUBxpyh56uots+aChSiutYJqhnDsEH8gUGg37iCcgzf0AoXmn5XhOI</vt:lpwstr>
  </property>
  <property fmtid="{D5CDD505-2E9C-101B-9397-08002B2CF9AE}" pid="72" name="x1ye=71">
    <vt:lpwstr>NUhiHJVIDY5JuXiLmQaHgpp5RGtcj5zfBOL7snBuyRSi9BmU+mtIskHr2DpyAeHItJ2lzrfgHRl4TGqSZkTKT5O/x1yEBI79peNQG2CGZJJxm/BQ5qVmJNVoibVZ1gPzy9c9a0CFFUZcK88bjsRgyHdDfX1aV2RKIVjH3OmD58l5ioR2IjlaSYBBLXBNLiCqFHBhUD8fGxsXmuhdqtIUpJBK7itMhRpNt6xmFl3/NTqW2hLMsME4NroHJzLcBjm</vt:lpwstr>
  </property>
  <property fmtid="{D5CDD505-2E9C-101B-9397-08002B2CF9AE}" pid="73" name="x1ye=72">
    <vt:lpwstr>rbhIX6P9DcPLJ1iT2oCSKFigl3XsBjdhD1zuYLw/mMEMDASFsi4n3rWhSJOMJkAcNlwHrhzyg6Z/H5nnmHP1khaxj+3poHwDL3CUh5W0hyb8+LROmslEUKc4gxxyaCCYF2iS3clWMxQrOyi+W2myuF/brs3rnfyL9/W4VicivgQY6LvZlH58wTITSzviMhOHAxZUm+nTECl4QueVrBUHgBwSOkLNR16l7fdSnjwtJWT5htXNog3Du92I9Gw2quu</vt:lpwstr>
  </property>
  <property fmtid="{D5CDD505-2E9C-101B-9397-08002B2CF9AE}" pid="74" name="x1ye=73">
    <vt:lpwstr>Wifz97ZL6Vl07DQJH6zALE8gMVcyaY+QTH/T68L0CAMQGjkh5uxvpNU2AkmqBhHRONYGDQ2elMSOQ349ItrZRuOnpqLkx34n3uUPVGzkvndGjv6pBuj6XzbO4h9LQyM62SbPjhBCfac5Qp6Z/xXPaYYIy1tdV/bRkJdFW4s9jYSkn55Vg+hOyfyJbIFJTiRM/fpNsEn6O2kZbCvtIqiTJWAXylwDXliowm5pWH9M7y0yGu4MfXG+M2um5x1M+dt</vt:lpwstr>
  </property>
  <property fmtid="{D5CDD505-2E9C-101B-9397-08002B2CF9AE}" pid="75" name="x1ye=74">
    <vt:lpwstr>dnslpGgLWeu/NVa6Vw9iNZGDG+r3a0+Fk542vWM5iWgzGgzPjporJNC+ZLChSOD2IUJPE3wBuyPEAvQzQBIiYZit10/7RFI1q/iGzipjhAewAG4DcLA6uPItqXyvxZMNHSfNkraJ3I+KszxKR2L7IBHnze+UYOz2pr66nYT9Ok7GGgsjQQ8WSxCcyleOaka4ii4DZXU9crCiJEDayouxq7Is1ESseKUPxlLe7X4nj0lcNPrPEVkHNCdivcLF5Uw</vt:lpwstr>
  </property>
  <property fmtid="{D5CDD505-2E9C-101B-9397-08002B2CF9AE}" pid="76" name="x1ye=75">
    <vt:lpwstr>52clfQu3XIF8C6k5unxlGrE7iVw7AW+27/2wrWUgpCaJozPM7hu0AmK/3h7mIqYBxjmrmH86GcPBBpAyh5TXbTYryK6xX1CvfLXAT+I/AvsTA+5zjWhIFYTOpJSSSkLRvFrVnW/DRJbnIu39kuwIEiP3kU17AQ2vfP0wLLLRyCO+Fc3OPOr7B2bTBiOtgH4VdvpkoCxxPDcBpSOAJrrp/t8iYwxW7Jzwh+4Fv/WHjD3sfgVPptsOypYPjKj+l7n</vt:lpwstr>
  </property>
  <property fmtid="{D5CDD505-2E9C-101B-9397-08002B2CF9AE}" pid="77" name="x1ye=76">
    <vt:lpwstr>Ue/s1KyQ60qky/51jeqpfAadNmv6Snm+8tOkZRRo+ITsXAA/xuf0YTUR3Z2M9SW7svjrsf3a4yCwDE07FoDqbWd1qajOuixXBSThcpv9NVeOv90FAzhDR3sf7ePhoue2SDcqg2Vaw/KV+t2jSGUlVtMBdRI/knIdHbqdDGuz2m1f08SD3GK/z+8G2tI9UcPF6TrtOddHvewiz+0depSDBOrMKX3GEGE866Apbt0MP71MENfzhxNiZddcvtIAZVQ</vt:lpwstr>
  </property>
  <property fmtid="{D5CDD505-2E9C-101B-9397-08002B2CF9AE}" pid="78" name="x1ye=77">
    <vt:lpwstr>gfH7gUdo+tP+1Cl6I7t/V1mNwvbIHkvjPwwFVtT6lsj9H0KFFMtmcQtMEnJ0IXm3Unq5K8qOV6dkcZjImNcBeaisa/LNX7JNe/iK+Edo3JXbXgObAYAGKHun2Gi8x/BOZ8eZetJ//mHuFIlUQmrL1LG6XDk3wFnwFG7A2HmX/Ys1+/2aNzskzArWeGk+N6Ly9xNUay7p1tLsnZcroF7BA4Aji8oF+fV8P2sHqsCAIFPZbeerUzAzWoWX94vh95u</vt:lpwstr>
  </property>
  <property fmtid="{D5CDD505-2E9C-101B-9397-08002B2CF9AE}" pid="79" name="x1ye=78">
    <vt:lpwstr>lA+6GxNQybX52NxEYLHSYD7DoXVYhaDzubyiyFXLkBA0kytIMeG1AWLLEFf2vvcBFzQj4ZR3vyZpfpKGipF+IARVQ+SHlwIF7ODtfMDbsOY1ExDVk8RTUQrNmnWJf5I2kxnv3fJP55XUQp9sKHZA10Dxz3Hzk/VRdd0PKgYgYGB9aYPwDehBB1SIqOVehnPMkRf9PHhznw3WRRHJVnH96K5fxOBwt1YB76E91pQ+Cq4HHHK3rZfYCaQINbP268Y</vt:lpwstr>
  </property>
  <property fmtid="{D5CDD505-2E9C-101B-9397-08002B2CF9AE}" pid="80" name="x1ye=79">
    <vt:lpwstr>vwKroz+0t9XWicSkayOnn1eZD2RzO7DylbLku1F/2WCsbXhzc4I+0b6ysiXPnWqpaMM2jpBh53IafswgomYJi0gG2MdhKt+ZwowaSL+lVXmF9Sw5ceW6e5OQDYu8ejZC05eGH7kcA56X388DdqLLcup2/sNs29S/z8bnukgYBw/c7a2bF8zWtq2L5c7e0yogOWHVw3gdRZxkx0tW9SfosVK+JC5PlOwhBVBxMNKpS9hsKWm2fNcDkxiUUNhU5FD</vt:lpwstr>
  </property>
  <property fmtid="{D5CDD505-2E9C-101B-9397-08002B2CF9AE}" pid="81" name="x1ye=8">
    <vt:lpwstr>dRQamQlYfXvrwhkpqRA/lH2Jlk3O1krG3Y9HC7qLMFvI7mTWXIKmOtvQGvDKidtxIkfyLB1QCIXRMNd4qL/zCu0XrsUaVaYL7aOdZKbD74xDfM31sV4C8k3llejQRZ5EKUHISLoLLrE0h+daM5yji5Le1A1JlgoWPZcSIbpuUOWFSdmTQU24cqwN85tkFUHWXNSMnga6iKQUzQU5Qg6+NGNTp2DLuwcwv+0gZAc56hMgcQSPQrdhoA2G9/7iu0a</vt:lpwstr>
  </property>
  <property fmtid="{D5CDD505-2E9C-101B-9397-08002B2CF9AE}" pid="82" name="x1ye=80">
    <vt:lpwstr>gWqVeZlHs5LfhcNytrGcMBcH9OM/U8/Grx9UMbpnEU0IsbWolZzkomOuqtgMts5TauLd0D4/2IEpGPjzU9QHbqD5/zVrHKmnwQrCdiuCWfvkmb4yx+B9F2VvK8CG6Nq+g26XEZgAG+V3K3prxRLyhyATbmHW2XNfUmMy58HpvbF2tSjc3pY2G+/nxokcUAF5PueWSOQ5s9dG32ZDJ3dTK/qxvMztx/31+ELett3Gmv5jsF7rwcAI+i5WmepDdv2</vt:lpwstr>
  </property>
  <property fmtid="{D5CDD505-2E9C-101B-9397-08002B2CF9AE}" pid="83" name="x1ye=81">
    <vt:lpwstr>zauRLjKz2IsSV7GdzouF6HlgKe5RFLkf7B5OtMYXgTwAA</vt:lpwstr>
  </property>
  <property fmtid="{D5CDD505-2E9C-101B-9397-08002B2CF9AE}" pid="84" name="x1ye=9">
    <vt:lpwstr>jJwgJAt5e3XWZ0ut34wRQtw0O8SIrGEHCRbQtFhiOdYsDYOrH/MpApa36ztTq1HkPipaNgbGrX+usPDuf5Nwvj3AR16zRdtxnMfg022EUSgZ9c/WhFTA1xyz+GLV3HGZN+NlORchvLqneXSVZGLZoWWO6KLsGTBc/rO6hNihM1ze3zUfTg7y6AseGmdoDUw+OiL30IWZG9fpysrs+oWeiKtQOd2UShtmsX+KiNYWi+vUOaX19pOKUPDZT5KYe7J</vt:lpwstr>
  </property>
  <property fmtid="{D5CDD505-2E9C-101B-9397-08002B2CF9AE}" pid="85" name="MSIP_Label_ff6dbec8-95a8-4638-9f5f-bd076536645c_Enabled">
    <vt:lpwstr>true</vt:lpwstr>
  </property>
  <property fmtid="{D5CDD505-2E9C-101B-9397-08002B2CF9AE}" pid="86" name="MSIP_Label_ff6dbec8-95a8-4638-9f5f-bd076536645c_SetDate">
    <vt:lpwstr>2023-02-02T10:45:48Z</vt:lpwstr>
  </property>
  <property fmtid="{D5CDD505-2E9C-101B-9397-08002B2CF9AE}" pid="87" name="MSIP_Label_ff6dbec8-95a8-4638-9f5f-bd076536645c_Method">
    <vt:lpwstr>Standard</vt:lpwstr>
  </property>
  <property fmtid="{D5CDD505-2E9C-101B-9397-08002B2CF9AE}" pid="88" name="MSIP_Label_ff6dbec8-95a8-4638-9f5f-bd076536645c_Name">
    <vt:lpwstr>Restricted - Default</vt:lpwstr>
  </property>
  <property fmtid="{D5CDD505-2E9C-101B-9397-08002B2CF9AE}" pid="89" name="MSIP_Label_ff6dbec8-95a8-4638-9f5f-bd076536645c_SiteId">
    <vt:lpwstr>5dbf1add-202a-4b8d-815b-bf0fb024e033</vt:lpwstr>
  </property>
  <property fmtid="{D5CDD505-2E9C-101B-9397-08002B2CF9AE}" pid="90" name="MSIP_Label_ff6dbec8-95a8-4638-9f5f-bd076536645c_ActionId">
    <vt:lpwstr>f9f1f9c8-d63c-41e9-a315-df833daeab07</vt:lpwstr>
  </property>
  <property fmtid="{D5CDD505-2E9C-101B-9397-08002B2CF9AE}" pid="91" name="MSIP_Label_ff6dbec8-95a8-4638-9f5f-bd076536645c_ContentBits">
    <vt:lpwstr>0</vt:lpwstr>
  </property>
</Properties>
</file>